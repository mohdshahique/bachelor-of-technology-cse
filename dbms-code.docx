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6DD0" w:rsidRDefault="00656DD0" w:rsidP="00656DD0">
      <w:pPr>
        <w:keepNext/>
        <w:spacing w:after="0" w:line="360" w:lineRule="auto"/>
        <w:ind w:left="360"/>
        <w:jc w:val="center"/>
        <w:outlineLvl w:val="4"/>
        <w:rPr>
          <w:rFonts w:ascii="Times New Roman" w:hAnsi="Times New Roman" w:cs="Times New Roman"/>
          <w:b/>
          <w:bCs/>
          <w:sz w:val="36"/>
        </w:rPr>
      </w:pPr>
      <w:r>
        <w:rPr>
          <w:rFonts w:ascii="Times New Roman" w:hAnsi="Times New Roman" w:cs="Times New Roman"/>
          <w:b/>
          <w:bCs/>
          <w:sz w:val="36"/>
        </w:rPr>
        <w:t>DATABASE MANAGEMENT SYSTEMS</w:t>
      </w:r>
    </w:p>
    <w:p w:rsidR="003A7A13" w:rsidRDefault="00F039D2" w:rsidP="00656DD0">
      <w:pPr>
        <w:keepNext/>
        <w:spacing w:after="0" w:line="360" w:lineRule="auto"/>
        <w:ind w:left="360"/>
        <w:jc w:val="center"/>
        <w:outlineLvl w:val="4"/>
        <w:rPr>
          <w:rFonts w:ascii="Times New Roman" w:hAnsi="Times New Roman" w:cs="Times New Roman"/>
          <w:b/>
          <w:bCs/>
          <w:sz w:val="36"/>
        </w:rPr>
      </w:pPr>
      <w:r>
        <w:rPr>
          <w:rFonts w:ascii="Times New Roman" w:hAnsi="Times New Roman" w:cs="Times New Roman"/>
          <w:b/>
          <w:bCs/>
          <w:sz w:val="36"/>
        </w:rPr>
        <w:t>(BTCSE406</w:t>
      </w:r>
      <w:bookmarkStart w:id="0" w:name="_GoBack"/>
      <w:bookmarkEnd w:id="0"/>
      <w:r w:rsidR="003A7A13">
        <w:rPr>
          <w:rFonts w:ascii="Times New Roman" w:hAnsi="Times New Roman" w:cs="Times New Roman"/>
          <w:b/>
          <w:bCs/>
          <w:sz w:val="36"/>
        </w:rPr>
        <w:t>)</w:t>
      </w:r>
    </w:p>
    <w:p w:rsidR="00656DD0" w:rsidRPr="009D2AA8" w:rsidRDefault="00993497" w:rsidP="00656DD0">
      <w:pPr>
        <w:spacing w:after="0" w:line="360" w:lineRule="auto"/>
        <w:jc w:val="center"/>
        <w:rPr>
          <w:rFonts w:ascii="Times New Roman" w:hAnsi="Times New Roman" w:cs="Times New Roman"/>
        </w:rPr>
      </w:pPr>
      <w:r>
        <w:rPr>
          <w:rFonts w:ascii="Times New Roman" w:hAnsi="Times New Roman" w:cs="Times New Roman"/>
        </w:rPr>
        <w:t xml:space="preserve"> </w:t>
      </w:r>
    </w:p>
    <w:p w:rsidR="00656DD0" w:rsidRPr="009D2AA8" w:rsidRDefault="00656DD0" w:rsidP="00656DD0">
      <w:pPr>
        <w:spacing w:after="0"/>
        <w:ind w:left="357"/>
        <w:jc w:val="center"/>
        <w:rPr>
          <w:rFonts w:ascii="Times New Roman" w:hAnsi="Times New Roman" w:cs="Times New Roman"/>
        </w:rPr>
      </w:pPr>
      <w:r>
        <w:rPr>
          <w:rFonts w:ascii="Times New Roman" w:hAnsi="Times New Roman" w:cs="Times New Roman"/>
          <w:b/>
          <w:bCs/>
          <w:sz w:val="28"/>
        </w:rPr>
        <w:t>LAB</w:t>
      </w:r>
      <w:r w:rsidRPr="00344E68">
        <w:rPr>
          <w:rFonts w:ascii="Times New Roman" w:hAnsi="Times New Roman" w:cs="Times New Roman"/>
          <w:b/>
          <w:bCs/>
          <w:sz w:val="28"/>
        </w:rPr>
        <w:t xml:space="preserve"> REPORT</w:t>
      </w:r>
    </w:p>
    <w:p w:rsidR="00656DD0" w:rsidRPr="009D2AA8" w:rsidRDefault="00656DD0" w:rsidP="00656DD0">
      <w:pPr>
        <w:ind w:left="360"/>
        <w:jc w:val="center"/>
        <w:rPr>
          <w:rFonts w:ascii="Times New Roman" w:hAnsi="Times New Roman" w:cs="Times New Roman"/>
        </w:rPr>
      </w:pPr>
    </w:p>
    <w:p w:rsidR="00656DD0" w:rsidRPr="009D2AA8" w:rsidRDefault="00656DD0" w:rsidP="00656DD0">
      <w:pPr>
        <w:keepNext/>
        <w:spacing w:after="0"/>
        <w:ind w:left="357"/>
        <w:jc w:val="center"/>
        <w:outlineLvl w:val="5"/>
        <w:rPr>
          <w:rFonts w:ascii="Times New Roman" w:hAnsi="Times New Roman" w:cs="Times New Roman"/>
          <w:b/>
          <w:bCs/>
          <w:i/>
          <w:iCs/>
          <w:sz w:val="28"/>
        </w:rPr>
      </w:pPr>
      <w:r w:rsidRPr="009D2AA8">
        <w:rPr>
          <w:rFonts w:ascii="Times New Roman" w:hAnsi="Times New Roman" w:cs="Times New Roman"/>
          <w:b/>
          <w:bCs/>
          <w:i/>
          <w:iCs/>
          <w:sz w:val="28"/>
        </w:rPr>
        <w:t xml:space="preserve">Submitted by </w:t>
      </w:r>
    </w:p>
    <w:p w:rsidR="00656DD0" w:rsidRPr="009D2AA8" w:rsidRDefault="00656DD0" w:rsidP="00656DD0">
      <w:pPr>
        <w:spacing w:after="0"/>
        <w:ind w:left="357"/>
        <w:jc w:val="center"/>
        <w:rPr>
          <w:rFonts w:ascii="Times New Roman" w:hAnsi="Times New Roman" w:cs="Times New Roman"/>
        </w:rPr>
      </w:pPr>
      <w:r>
        <w:rPr>
          <w:rFonts w:ascii="Times New Roman" w:hAnsi="Times New Roman" w:cs="Times New Roman"/>
        </w:rPr>
        <w:t xml:space="preserve"> </w:t>
      </w:r>
    </w:p>
    <w:p w:rsidR="00656DD0" w:rsidRPr="009D2AA8" w:rsidRDefault="00656DD0" w:rsidP="00656DD0">
      <w:pPr>
        <w:spacing w:after="0"/>
        <w:ind w:left="357"/>
        <w:jc w:val="center"/>
        <w:rPr>
          <w:rFonts w:ascii="Times New Roman" w:hAnsi="Times New Roman" w:cs="Times New Roman"/>
        </w:rPr>
      </w:pPr>
    </w:p>
    <w:p w:rsidR="00656DD0" w:rsidRDefault="00AB0551" w:rsidP="00656DD0">
      <w:pPr>
        <w:keepNext/>
        <w:spacing w:after="0"/>
        <w:ind w:left="360"/>
        <w:jc w:val="center"/>
        <w:outlineLvl w:val="4"/>
        <w:rPr>
          <w:rFonts w:ascii="Times New Roman" w:hAnsi="Times New Roman" w:cs="Times New Roman"/>
          <w:b/>
          <w:bCs/>
          <w:sz w:val="32"/>
        </w:rPr>
      </w:pPr>
      <w:r>
        <w:rPr>
          <w:rFonts w:ascii="Times New Roman" w:hAnsi="Times New Roman" w:cs="Times New Roman"/>
          <w:b/>
          <w:bCs/>
          <w:sz w:val="32"/>
        </w:rPr>
        <w:t>MOHD SHAHIQUE QAMAR SIDDIQI</w:t>
      </w:r>
    </w:p>
    <w:p w:rsidR="00656DD0" w:rsidRPr="009D2AA8" w:rsidRDefault="00AB0551" w:rsidP="00656DD0">
      <w:pPr>
        <w:keepNext/>
        <w:spacing w:after="0"/>
        <w:ind w:left="360"/>
        <w:jc w:val="center"/>
        <w:outlineLvl w:val="4"/>
        <w:rPr>
          <w:rFonts w:ascii="Times New Roman" w:hAnsi="Times New Roman" w:cs="Times New Roman"/>
          <w:b/>
          <w:bCs/>
          <w:sz w:val="32"/>
        </w:rPr>
      </w:pPr>
      <w:r>
        <w:rPr>
          <w:rFonts w:ascii="Times New Roman" w:hAnsi="Times New Roman" w:cs="Times New Roman"/>
          <w:b/>
          <w:bCs/>
          <w:sz w:val="32"/>
        </w:rPr>
        <w:t>2016-310-060</w:t>
      </w:r>
    </w:p>
    <w:p w:rsidR="00656DD0" w:rsidRPr="009D2AA8" w:rsidRDefault="00656DD0" w:rsidP="00656DD0">
      <w:pPr>
        <w:spacing w:after="0"/>
        <w:jc w:val="center"/>
        <w:rPr>
          <w:rFonts w:ascii="Times New Roman" w:hAnsi="Times New Roman" w:cs="Times New Roman"/>
        </w:rPr>
      </w:pPr>
      <w:r>
        <w:rPr>
          <w:rFonts w:ascii="Times New Roman" w:hAnsi="Times New Roman" w:cs="Times New Roman"/>
        </w:rPr>
        <w:t xml:space="preserve"> </w:t>
      </w:r>
    </w:p>
    <w:p w:rsidR="00656DD0" w:rsidRPr="009D2AA8" w:rsidRDefault="00656DD0" w:rsidP="00656DD0">
      <w:pPr>
        <w:spacing w:after="0"/>
        <w:jc w:val="center"/>
        <w:rPr>
          <w:rFonts w:ascii="Times New Roman" w:hAnsi="Times New Roman" w:cs="Times New Roman"/>
          <w:b/>
          <w:bCs/>
        </w:rPr>
      </w:pPr>
    </w:p>
    <w:p w:rsidR="00656DD0" w:rsidRPr="009D2AA8" w:rsidRDefault="00656DD0" w:rsidP="00656DD0">
      <w:pPr>
        <w:spacing w:after="0"/>
        <w:jc w:val="center"/>
        <w:rPr>
          <w:rFonts w:ascii="Times New Roman" w:hAnsi="Times New Roman" w:cs="Times New Roman"/>
          <w:b/>
          <w:bCs/>
          <w:i/>
          <w:iCs/>
          <w:sz w:val="28"/>
        </w:rPr>
      </w:pPr>
      <w:r w:rsidRPr="009D2AA8">
        <w:rPr>
          <w:rFonts w:ascii="Times New Roman" w:hAnsi="Times New Roman" w:cs="Times New Roman"/>
          <w:b/>
          <w:bCs/>
          <w:i/>
          <w:iCs/>
          <w:sz w:val="28"/>
        </w:rPr>
        <w:t xml:space="preserve">in partial </w:t>
      </w:r>
      <w:r w:rsidR="00AB0551" w:rsidRPr="009D2AA8">
        <w:rPr>
          <w:rFonts w:ascii="Times New Roman" w:hAnsi="Times New Roman" w:cs="Times New Roman"/>
          <w:b/>
          <w:bCs/>
          <w:i/>
          <w:iCs/>
          <w:sz w:val="28"/>
        </w:rPr>
        <w:t>fulfilment</w:t>
      </w:r>
      <w:r w:rsidRPr="009D2AA8">
        <w:rPr>
          <w:rFonts w:ascii="Times New Roman" w:hAnsi="Times New Roman" w:cs="Times New Roman"/>
          <w:b/>
          <w:bCs/>
          <w:i/>
          <w:iCs/>
          <w:sz w:val="28"/>
        </w:rPr>
        <w:t xml:space="preserve"> for the award of the degree of </w:t>
      </w:r>
    </w:p>
    <w:p w:rsidR="00656DD0" w:rsidRPr="009D2AA8" w:rsidRDefault="00656DD0" w:rsidP="00656DD0">
      <w:pPr>
        <w:spacing w:after="0"/>
        <w:jc w:val="center"/>
        <w:rPr>
          <w:rFonts w:ascii="Times New Roman" w:hAnsi="Times New Roman" w:cs="Times New Roman"/>
          <w:b/>
          <w:bCs/>
          <w:i/>
          <w:iCs/>
        </w:rPr>
      </w:pPr>
    </w:p>
    <w:p w:rsidR="00656DD0" w:rsidRPr="009D2AA8" w:rsidRDefault="00656DD0" w:rsidP="00656DD0">
      <w:pPr>
        <w:spacing w:after="0"/>
        <w:ind w:left="360"/>
        <w:jc w:val="center"/>
        <w:rPr>
          <w:rFonts w:ascii="Times New Roman" w:hAnsi="Times New Roman" w:cs="Times New Roman"/>
        </w:rPr>
      </w:pPr>
      <w:r>
        <w:rPr>
          <w:rFonts w:ascii="Times New Roman" w:hAnsi="Times New Roman" w:cs="Times New Roman"/>
        </w:rPr>
        <w:t xml:space="preserve"> </w:t>
      </w:r>
    </w:p>
    <w:p w:rsidR="00656DD0" w:rsidRPr="009D2AA8" w:rsidRDefault="00656DD0" w:rsidP="00656DD0">
      <w:pPr>
        <w:spacing w:after="0"/>
        <w:ind w:left="360"/>
        <w:jc w:val="center"/>
        <w:rPr>
          <w:rFonts w:ascii="Times New Roman" w:hAnsi="Times New Roman" w:cs="Times New Roman"/>
        </w:rPr>
      </w:pPr>
    </w:p>
    <w:p w:rsidR="00656DD0" w:rsidRPr="009D2AA8" w:rsidRDefault="00656DD0" w:rsidP="00656DD0">
      <w:pPr>
        <w:keepNext/>
        <w:spacing w:after="0"/>
        <w:ind w:left="360"/>
        <w:jc w:val="center"/>
        <w:outlineLvl w:val="4"/>
        <w:rPr>
          <w:rFonts w:ascii="Times New Roman" w:hAnsi="Times New Roman" w:cs="Times New Roman"/>
          <w:b/>
          <w:bCs/>
          <w:sz w:val="32"/>
        </w:rPr>
      </w:pPr>
      <w:r>
        <w:rPr>
          <w:rFonts w:ascii="Times New Roman" w:hAnsi="Times New Roman" w:cs="Times New Roman"/>
          <w:b/>
          <w:bCs/>
          <w:sz w:val="32"/>
        </w:rPr>
        <w:t>B.Tech (Computer Science)</w:t>
      </w:r>
      <w:r w:rsidRPr="009D2AA8">
        <w:rPr>
          <w:rFonts w:ascii="Times New Roman" w:hAnsi="Times New Roman" w:cs="Times New Roman"/>
          <w:b/>
          <w:bCs/>
          <w:sz w:val="32"/>
        </w:rPr>
        <w:t xml:space="preserve"> </w:t>
      </w:r>
    </w:p>
    <w:p w:rsidR="00656DD0" w:rsidRPr="009D2AA8" w:rsidRDefault="00656DD0" w:rsidP="00656DD0">
      <w:pPr>
        <w:spacing w:after="0"/>
        <w:jc w:val="center"/>
        <w:rPr>
          <w:rFonts w:ascii="Times New Roman" w:hAnsi="Times New Roman" w:cs="Times New Roman"/>
        </w:rPr>
      </w:pPr>
      <w:r>
        <w:rPr>
          <w:rFonts w:ascii="Times New Roman" w:hAnsi="Times New Roman" w:cs="Times New Roman"/>
        </w:rPr>
        <w:t xml:space="preserve"> </w:t>
      </w:r>
    </w:p>
    <w:p w:rsidR="00656DD0" w:rsidRPr="009D2AA8" w:rsidRDefault="00656DD0" w:rsidP="00656DD0">
      <w:pPr>
        <w:jc w:val="center"/>
        <w:rPr>
          <w:rFonts w:ascii="Times New Roman" w:hAnsi="Times New Roman" w:cs="Times New Roman"/>
        </w:rPr>
      </w:pPr>
    </w:p>
    <w:p w:rsidR="00656DD0" w:rsidRPr="009D2AA8" w:rsidRDefault="00656DD0" w:rsidP="00656DD0">
      <w:pPr>
        <w:keepNext/>
        <w:spacing w:after="0"/>
        <w:ind w:left="357"/>
        <w:jc w:val="center"/>
        <w:outlineLvl w:val="4"/>
        <w:rPr>
          <w:rFonts w:ascii="Times New Roman" w:hAnsi="Times New Roman" w:cs="Times New Roman"/>
          <w:b/>
          <w:bCs/>
          <w:i/>
          <w:iCs/>
          <w:sz w:val="28"/>
        </w:rPr>
      </w:pPr>
      <w:r w:rsidRPr="009D2AA8">
        <w:rPr>
          <w:rFonts w:ascii="Times New Roman" w:hAnsi="Times New Roman" w:cs="Times New Roman"/>
          <w:b/>
          <w:bCs/>
          <w:i/>
          <w:iCs/>
          <w:sz w:val="28"/>
        </w:rPr>
        <w:t xml:space="preserve">Under the </w:t>
      </w:r>
      <w:r w:rsidR="003A7A13">
        <w:rPr>
          <w:rFonts w:ascii="Times New Roman" w:hAnsi="Times New Roman" w:cs="Times New Roman"/>
          <w:b/>
          <w:bCs/>
          <w:i/>
          <w:iCs/>
          <w:sz w:val="28"/>
        </w:rPr>
        <w:t>guidance</w:t>
      </w:r>
      <w:r w:rsidRPr="009D2AA8">
        <w:rPr>
          <w:rFonts w:ascii="Times New Roman" w:hAnsi="Times New Roman" w:cs="Times New Roman"/>
          <w:b/>
          <w:bCs/>
          <w:i/>
          <w:iCs/>
          <w:sz w:val="28"/>
        </w:rPr>
        <w:t xml:space="preserve"> of </w:t>
      </w:r>
    </w:p>
    <w:p w:rsidR="00656DD0" w:rsidRPr="009D2AA8" w:rsidRDefault="00656DD0" w:rsidP="00656DD0">
      <w:pPr>
        <w:spacing w:after="0"/>
        <w:ind w:left="357"/>
        <w:jc w:val="center"/>
        <w:rPr>
          <w:rFonts w:ascii="Times New Roman" w:hAnsi="Times New Roman" w:cs="Times New Roman"/>
        </w:rPr>
      </w:pPr>
      <w:r>
        <w:rPr>
          <w:rFonts w:ascii="Times New Roman" w:hAnsi="Times New Roman" w:cs="Times New Roman"/>
        </w:rPr>
        <w:t xml:space="preserve"> </w:t>
      </w:r>
    </w:p>
    <w:p w:rsidR="00656DD0" w:rsidRPr="009D2AA8" w:rsidRDefault="00656DD0" w:rsidP="00656DD0">
      <w:pPr>
        <w:rPr>
          <w:rFonts w:ascii="Times New Roman" w:hAnsi="Times New Roman" w:cs="Times New Roman"/>
        </w:rPr>
      </w:pPr>
    </w:p>
    <w:p w:rsidR="00656DD0" w:rsidRPr="009D2AA8" w:rsidRDefault="00656DD0" w:rsidP="00656DD0">
      <w:pPr>
        <w:spacing w:after="0"/>
        <w:jc w:val="center"/>
        <w:rPr>
          <w:rFonts w:ascii="Times New Roman" w:hAnsi="Times New Roman" w:cs="Times New Roman"/>
          <w:b/>
          <w:sz w:val="32"/>
          <w:szCs w:val="32"/>
        </w:rPr>
      </w:pPr>
      <w:r>
        <w:rPr>
          <w:rFonts w:ascii="Times New Roman" w:hAnsi="Times New Roman" w:cs="Times New Roman"/>
          <w:b/>
          <w:sz w:val="32"/>
          <w:szCs w:val="32"/>
        </w:rPr>
        <w:t>M</w:t>
      </w:r>
      <w:r w:rsidRPr="009D2AA8">
        <w:rPr>
          <w:rFonts w:ascii="Times New Roman" w:hAnsi="Times New Roman" w:cs="Times New Roman"/>
          <w:b/>
          <w:sz w:val="32"/>
          <w:szCs w:val="32"/>
        </w:rPr>
        <w:t>R</w:t>
      </w:r>
      <w:r>
        <w:rPr>
          <w:rFonts w:ascii="Times New Roman" w:hAnsi="Times New Roman" w:cs="Times New Roman"/>
          <w:b/>
          <w:sz w:val="32"/>
          <w:szCs w:val="32"/>
        </w:rPr>
        <w:t>S. KARUNA YOGESH SUNAMI</w:t>
      </w:r>
      <w:r w:rsidRPr="009D2AA8">
        <w:rPr>
          <w:rFonts w:ascii="Times New Roman" w:hAnsi="Times New Roman" w:cs="Times New Roman"/>
          <w:b/>
          <w:sz w:val="32"/>
          <w:szCs w:val="32"/>
        </w:rPr>
        <w:t xml:space="preserve"> </w:t>
      </w:r>
    </w:p>
    <w:p w:rsidR="00656DD0" w:rsidRPr="009D2AA8" w:rsidRDefault="00656DD0" w:rsidP="00656DD0">
      <w:pPr>
        <w:spacing w:after="0"/>
        <w:jc w:val="center"/>
        <w:rPr>
          <w:rFonts w:ascii="Times New Roman" w:hAnsi="Times New Roman" w:cs="Times New Roman"/>
        </w:rPr>
      </w:pPr>
      <w:r>
        <w:rPr>
          <w:rFonts w:ascii="Times New Roman" w:hAnsi="Times New Roman" w:cs="Times New Roman"/>
        </w:rPr>
        <w:t xml:space="preserve"> </w:t>
      </w:r>
    </w:p>
    <w:p w:rsidR="00656DD0" w:rsidRPr="009D2AA8" w:rsidRDefault="00656DD0" w:rsidP="00656DD0">
      <w:pPr>
        <w:ind w:left="360"/>
        <w:jc w:val="center"/>
        <w:rPr>
          <w:rFonts w:ascii="Times New Roman" w:hAnsi="Times New Roman" w:cs="Times New Roman"/>
        </w:rPr>
      </w:pPr>
      <w:r w:rsidRPr="009D2AA8">
        <w:rPr>
          <w:rFonts w:ascii="Times New Roman" w:hAnsi="Times New Roman" w:cs="Times New Roman"/>
          <w:noProof/>
          <w:lang w:bidi="hi-IN"/>
        </w:rPr>
        <w:drawing>
          <wp:inline distT="0" distB="0" distL="0" distR="0">
            <wp:extent cx="1049655" cy="962025"/>
            <wp:effectExtent l="19050" t="0" r="0" b="0"/>
            <wp:docPr id="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srcRect/>
                    <a:stretch>
                      <a:fillRect/>
                    </a:stretch>
                  </pic:blipFill>
                  <pic:spPr bwMode="auto">
                    <a:xfrm>
                      <a:off x="0" y="0"/>
                      <a:ext cx="1049655" cy="962025"/>
                    </a:xfrm>
                    <a:prstGeom prst="rect">
                      <a:avLst/>
                    </a:prstGeom>
                    <a:noFill/>
                    <a:ln w="9525">
                      <a:noFill/>
                      <a:miter lim="800000"/>
                      <a:headEnd/>
                      <a:tailEnd/>
                    </a:ln>
                  </pic:spPr>
                </pic:pic>
              </a:graphicData>
            </a:graphic>
          </wp:inline>
        </w:drawing>
      </w:r>
    </w:p>
    <w:p w:rsidR="00656DD0" w:rsidRPr="009D2AA8" w:rsidRDefault="00656DD0" w:rsidP="00656DD0">
      <w:pPr>
        <w:ind w:left="360"/>
        <w:jc w:val="center"/>
        <w:rPr>
          <w:rFonts w:ascii="Times New Roman" w:hAnsi="Times New Roman" w:cs="Times New Roman"/>
        </w:rPr>
      </w:pPr>
      <w:r>
        <w:rPr>
          <w:rFonts w:ascii="Times New Roman" w:hAnsi="Times New Roman" w:cs="Times New Roman"/>
        </w:rPr>
        <w:t xml:space="preserve"> </w:t>
      </w:r>
    </w:p>
    <w:p w:rsidR="00656DD0" w:rsidRDefault="00656DD0" w:rsidP="00656DD0">
      <w:pPr>
        <w:spacing w:after="0"/>
        <w:ind w:left="360"/>
        <w:jc w:val="center"/>
        <w:rPr>
          <w:rFonts w:ascii="Times New Roman" w:hAnsi="Times New Roman" w:cs="Times New Roman"/>
          <w:b/>
          <w:sz w:val="32"/>
        </w:rPr>
      </w:pPr>
      <w:r w:rsidRPr="009D2AA8">
        <w:rPr>
          <w:rFonts w:ascii="Times New Roman" w:hAnsi="Times New Roman" w:cs="Times New Roman"/>
          <w:b/>
          <w:sz w:val="32"/>
        </w:rPr>
        <w:t>Department of Computer Science</w:t>
      </w:r>
      <w:r>
        <w:rPr>
          <w:rFonts w:ascii="Times New Roman" w:hAnsi="Times New Roman" w:cs="Times New Roman"/>
          <w:b/>
          <w:sz w:val="32"/>
        </w:rPr>
        <w:t xml:space="preserve"> &amp; Engineering</w:t>
      </w:r>
    </w:p>
    <w:p w:rsidR="00656DD0" w:rsidRPr="009D2AA8" w:rsidRDefault="00656DD0" w:rsidP="00656DD0">
      <w:pPr>
        <w:spacing w:after="0"/>
        <w:ind w:left="360"/>
        <w:jc w:val="center"/>
        <w:rPr>
          <w:rFonts w:ascii="Times New Roman" w:hAnsi="Times New Roman" w:cs="Times New Roman"/>
          <w:b/>
          <w:sz w:val="32"/>
        </w:rPr>
      </w:pPr>
      <w:r>
        <w:rPr>
          <w:rFonts w:ascii="Times New Roman" w:hAnsi="Times New Roman" w:cs="Times New Roman"/>
          <w:b/>
          <w:sz w:val="32"/>
        </w:rPr>
        <w:t>School of Engineering Sciences &amp; Technology</w:t>
      </w:r>
    </w:p>
    <w:p w:rsidR="00656DD0" w:rsidRPr="009D2AA8" w:rsidRDefault="00656DD0" w:rsidP="00656DD0">
      <w:pPr>
        <w:spacing w:after="0"/>
        <w:jc w:val="center"/>
        <w:rPr>
          <w:rFonts w:ascii="Times New Roman" w:hAnsi="Times New Roman" w:cs="Times New Roman"/>
        </w:rPr>
      </w:pPr>
      <w:r>
        <w:rPr>
          <w:rFonts w:ascii="Times New Roman" w:hAnsi="Times New Roman" w:cs="Times New Roman"/>
        </w:rPr>
        <w:t xml:space="preserve"> </w:t>
      </w:r>
    </w:p>
    <w:p w:rsidR="00656DD0" w:rsidRPr="009D2AA8" w:rsidRDefault="00656DD0" w:rsidP="00656DD0">
      <w:pPr>
        <w:keepNext/>
        <w:spacing w:after="0"/>
        <w:jc w:val="center"/>
        <w:outlineLvl w:val="6"/>
        <w:rPr>
          <w:rFonts w:ascii="Times New Roman" w:hAnsi="Times New Roman" w:cs="Times New Roman"/>
          <w:b/>
          <w:bCs/>
          <w:sz w:val="44"/>
          <w:szCs w:val="44"/>
        </w:rPr>
      </w:pPr>
      <w:r w:rsidRPr="009D2AA8">
        <w:rPr>
          <w:rFonts w:ascii="Times New Roman" w:hAnsi="Times New Roman" w:cs="Times New Roman"/>
          <w:b/>
          <w:bCs/>
          <w:sz w:val="44"/>
          <w:szCs w:val="44"/>
        </w:rPr>
        <w:t>JAMIA   HAMDARD</w:t>
      </w:r>
    </w:p>
    <w:p w:rsidR="00656DD0" w:rsidRPr="009D2AA8" w:rsidRDefault="00656DD0" w:rsidP="00656DD0">
      <w:pPr>
        <w:spacing w:after="0"/>
        <w:jc w:val="center"/>
        <w:rPr>
          <w:rFonts w:ascii="Times New Roman" w:hAnsi="Times New Roman" w:cs="Times New Roman"/>
        </w:rPr>
      </w:pPr>
    </w:p>
    <w:p w:rsidR="003A7A13" w:rsidRDefault="00656DD0" w:rsidP="003A7A13">
      <w:pPr>
        <w:keepNext/>
        <w:spacing w:after="0"/>
        <w:jc w:val="center"/>
        <w:outlineLvl w:val="6"/>
        <w:rPr>
          <w:rFonts w:ascii="Times New Roman" w:hAnsi="Times New Roman" w:cs="Times New Roman"/>
          <w:b/>
          <w:bCs/>
        </w:rPr>
      </w:pPr>
      <w:r w:rsidRPr="009D2AA8">
        <w:rPr>
          <w:rFonts w:ascii="Times New Roman" w:hAnsi="Times New Roman" w:cs="Times New Roman"/>
          <w:b/>
          <w:bCs/>
        </w:rPr>
        <w:t>New Delhi-110062</w:t>
      </w:r>
    </w:p>
    <w:p w:rsidR="003A7A13" w:rsidRDefault="003A7A13">
      <w:pPr>
        <w:rPr>
          <w:rFonts w:ascii="Times New Roman" w:hAnsi="Times New Roman" w:cs="Times New Roman"/>
          <w:b/>
          <w:bCs/>
        </w:rPr>
      </w:pPr>
      <w:r>
        <w:rPr>
          <w:rFonts w:ascii="Times New Roman" w:hAnsi="Times New Roman" w:cs="Times New Roman"/>
          <w:b/>
          <w:bCs/>
        </w:rPr>
        <w:br w:type="page"/>
      </w:r>
    </w:p>
    <w:p w:rsidR="00C375CD" w:rsidRDefault="00C375CD" w:rsidP="003A7A13">
      <w:pPr>
        <w:autoSpaceDE w:val="0"/>
        <w:autoSpaceDN w:val="0"/>
        <w:adjustRightInd w:val="0"/>
        <w:spacing w:before="100" w:after="100" w:line="240" w:lineRule="auto"/>
        <w:rPr>
          <w:rFonts w:ascii="Times New Roman" w:hAnsi="Times New Roman" w:cs="Times New Roman"/>
          <w:b/>
          <w:sz w:val="24"/>
          <w:szCs w:val="24"/>
          <w:u w:val="single"/>
        </w:rPr>
      </w:pPr>
    </w:p>
    <w:p w:rsidR="003A7A13" w:rsidRPr="00C375CD" w:rsidRDefault="003A7A13" w:rsidP="00C375CD">
      <w:pPr>
        <w:keepNext/>
        <w:spacing w:after="0"/>
        <w:jc w:val="center"/>
        <w:outlineLvl w:val="6"/>
        <w:rPr>
          <w:rFonts w:ascii="Times New Roman" w:hAnsi="Times New Roman" w:cs="Times New Roman"/>
          <w:b/>
          <w:bCs/>
          <w:sz w:val="44"/>
          <w:szCs w:val="44"/>
        </w:rPr>
      </w:pPr>
      <w:r w:rsidRPr="00C375CD">
        <w:rPr>
          <w:rFonts w:ascii="Times New Roman" w:hAnsi="Times New Roman" w:cs="Times New Roman"/>
          <w:b/>
          <w:bCs/>
          <w:sz w:val="44"/>
          <w:szCs w:val="44"/>
        </w:rPr>
        <w:t>INDEX</w:t>
      </w:r>
    </w:p>
    <w:p w:rsidR="00C375CD" w:rsidRPr="00486C31" w:rsidRDefault="00C375CD" w:rsidP="003A7A13">
      <w:pPr>
        <w:autoSpaceDE w:val="0"/>
        <w:autoSpaceDN w:val="0"/>
        <w:adjustRightInd w:val="0"/>
        <w:spacing w:before="100" w:after="100" w:line="240" w:lineRule="auto"/>
        <w:rPr>
          <w:rFonts w:ascii="Times New Roman" w:hAnsi="Times New Roman" w:cs="Times New Roman"/>
          <w:b/>
          <w:sz w:val="24"/>
          <w:szCs w:val="24"/>
          <w:u w:val="single"/>
        </w:rPr>
      </w:pPr>
    </w:p>
    <w:tbl>
      <w:tblPr>
        <w:tblStyle w:val="TableGrid"/>
        <w:tblW w:w="9464" w:type="dxa"/>
        <w:tblLook w:val="04A0" w:firstRow="1" w:lastRow="0" w:firstColumn="1" w:lastColumn="0" w:noHBand="0" w:noVBand="1"/>
      </w:tblPr>
      <w:tblGrid>
        <w:gridCol w:w="817"/>
        <w:gridCol w:w="3260"/>
        <w:gridCol w:w="2127"/>
        <w:gridCol w:w="1984"/>
        <w:gridCol w:w="1276"/>
      </w:tblGrid>
      <w:tr w:rsidR="003A7A13" w:rsidRPr="00486C31" w:rsidTr="00C375CD">
        <w:tc>
          <w:tcPr>
            <w:tcW w:w="817" w:type="dxa"/>
          </w:tcPr>
          <w:p w:rsidR="003A7A13" w:rsidRPr="00486C31" w:rsidRDefault="003A7A13"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S.No.</w:t>
            </w:r>
          </w:p>
        </w:tc>
        <w:tc>
          <w:tcPr>
            <w:tcW w:w="3260" w:type="dxa"/>
          </w:tcPr>
          <w:p w:rsidR="003A7A13" w:rsidRPr="00486C31" w:rsidRDefault="003A7A13"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Topic</w:t>
            </w:r>
          </w:p>
        </w:tc>
        <w:tc>
          <w:tcPr>
            <w:tcW w:w="2127" w:type="dxa"/>
          </w:tcPr>
          <w:p w:rsidR="003A7A13" w:rsidRPr="00486C31" w:rsidRDefault="003A7A13"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Assigned Date</w:t>
            </w:r>
          </w:p>
        </w:tc>
        <w:tc>
          <w:tcPr>
            <w:tcW w:w="1984"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Signatures</w:t>
            </w:r>
          </w:p>
        </w:tc>
        <w:tc>
          <w:tcPr>
            <w:tcW w:w="1276"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Remarks</w:t>
            </w:r>
          </w:p>
        </w:tc>
      </w:tr>
      <w:tr w:rsidR="003A7A13" w:rsidRPr="00486C31" w:rsidTr="00C375CD">
        <w:tc>
          <w:tcPr>
            <w:tcW w:w="817"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1</w:t>
            </w:r>
          </w:p>
        </w:tc>
        <w:tc>
          <w:tcPr>
            <w:tcW w:w="3260"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sidRPr="003A7A13">
              <w:rPr>
                <w:rFonts w:ascii="Times New Roman" w:hAnsi="Times New Roman" w:cs="Times New Roman"/>
                <w:sz w:val="24"/>
                <w:szCs w:val="24"/>
              </w:rPr>
              <w:t>Creating &amp; Describing Tables</w:t>
            </w:r>
          </w:p>
        </w:tc>
        <w:tc>
          <w:tcPr>
            <w:tcW w:w="2127"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January 29, 2018</w:t>
            </w:r>
          </w:p>
        </w:tc>
        <w:tc>
          <w:tcPr>
            <w:tcW w:w="1984"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p>
        </w:tc>
        <w:tc>
          <w:tcPr>
            <w:tcW w:w="1276"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p>
        </w:tc>
      </w:tr>
      <w:tr w:rsidR="003A7A13" w:rsidRPr="00486C31" w:rsidTr="00C375CD">
        <w:tc>
          <w:tcPr>
            <w:tcW w:w="817"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2</w:t>
            </w:r>
          </w:p>
        </w:tc>
        <w:tc>
          <w:tcPr>
            <w:tcW w:w="3260"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sidRPr="003A7A13">
              <w:rPr>
                <w:rFonts w:ascii="Times New Roman" w:hAnsi="Times New Roman" w:cs="Times New Roman"/>
                <w:sz w:val="24"/>
                <w:szCs w:val="24"/>
              </w:rPr>
              <w:t>SQL Select Queries, Sort &amp; Between</w:t>
            </w:r>
          </w:p>
        </w:tc>
        <w:tc>
          <w:tcPr>
            <w:tcW w:w="2127"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February 13, 2018</w:t>
            </w:r>
          </w:p>
        </w:tc>
        <w:tc>
          <w:tcPr>
            <w:tcW w:w="1984"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p>
        </w:tc>
        <w:tc>
          <w:tcPr>
            <w:tcW w:w="1276"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p>
        </w:tc>
      </w:tr>
      <w:tr w:rsidR="003A7A13" w:rsidRPr="00486C31" w:rsidTr="00C375CD">
        <w:tc>
          <w:tcPr>
            <w:tcW w:w="817"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3</w:t>
            </w:r>
          </w:p>
        </w:tc>
        <w:tc>
          <w:tcPr>
            <w:tcW w:w="3260"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sidRPr="003A7A13">
              <w:rPr>
                <w:rFonts w:ascii="Times New Roman" w:hAnsi="Times New Roman" w:cs="Times New Roman"/>
                <w:sz w:val="24"/>
                <w:szCs w:val="24"/>
              </w:rPr>
              <w:t>SQL Wild card characters</w:t>
            </w:r>
          </w:p>
        </w:tc>
        <w:tc>
          <w:tcPr>
            <w:tcW w:w="2127"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 xml:space="preserve">February </w:t>
            </w:r>
            <w:r w:rsidR="00C375CD">
              <w:rPr>
                <w:rFonts w:ascii="Times New Roman" w:hAnsi="Times New Roman" w:cs="Times New Roman"/>
                <w:sz w:val="24"/>
                <w:szCs w:val="24"/>
              </w:rPr>
              <w:t>13</w:t>
            </w:r>
            <w:r>
              <w:rPr>
                <w:rFonts w:ascii="Times New Roman" w:hAnsi="Times New Roman" w:cs="Times New Roman"/>
                <w:sz w:val="24"/>
                <w:szCs w:val="24"/>
              </w:rPr>
              <w:t>, 2018</w:t>
            </w:r>
          </w:p>
        </w:tc>
        <w:tc>
          <w:tcPr>
            <w:tcW w:w="1984"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p>
        </w:tc>
        <w:tc>
          <w:tcPr>
            <w:tcW w:w="1276"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p>
        </w:tc>
      </w:tr>
      <w:tr w:rsidR="003A7A13" w:rsidRPr="00486C31" w:rsidTr="00C375CD">
        <w:tc>
          <w:tcPr>
            <w:tcW w:w="817"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4</w:t>
            </w:r>
          </w:p>
        </w:tc>
        <w:tc>
          <w:tcPr>
            <w:tcW w:w="3260"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sidRPr="003A7A13">
              <w:rPr>
                <w:rFonts w:ascii="Times New Roman" w:hAnsi="Times New Roman" w:cs="Times New Roman"/>
                <w:sz w:val="24"/>
                <w:szCs w:val="24"/>
              </w:rPr>
              <w:t>SQL Expressions &amp; Custom outputs</w:t>
            </w:r>
          </w:p>
        </w:tc>
        <w:tc>
          <w:tcPr>
            <w:tcW w:w="2127"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 xml:space="preserve">February </w:t>
            </w:r>
            <w:r w:rsidR="00C375CD">
              <w:rPr>
                <w:rFonts w:ascii="Times New Roman" w:hAnsi="Times New Roman" w:cs="Times New Roman"/>
                <w:sz w:val="24"/>
                <w:szCs w:val="24"/>
              </w:rPr>
              <w:t>20</w:t>
            </w:r>
            <w:r>
              <w:rPr>
                <w:rFonts w:ascii="Times New Roman" w:hAnsi="Times New Roman" w:cs="Times New Roman"/>
                <w:sz w:val="24"/>
                <w:szCs w:val="24"/>
              </w:rPr>
              <w:t>, 2018</w:t>
            </w:r>
          </w:p>
        </w:tc>
        <w:tc>
          <w:tcPr>
            <w:tcW w:w="1984"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p>
        </w:tc>
        <w:tc>
          <w:tcPr>
            <w:tcW w:w="1276"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p>
        </w:tc>
      </w:tr>
      <w:tr w:rsidR="003A7A13" w:rsidRPr="00486C31" w:rsidTr="00C375CD">
        <w:tc>
          <w:tcPr>
            <w:tcW w:w="817"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5</w:t>
            </w:r>
          </w:p>
        </w:tc>
        <w:tc>
          <w:tcPr>
            <w:tcW w:w="3260"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sidRPr="003A7A13">
              <w:rPr>
                <w:rFonts w:ascii="Times New Roman" w:hAnsi="Times New Roman" w:cs="Times New Roman"/>
                <w:sz w:val="24"/>
                <w:szCs w:val="24"/>
              </w:rPr>
              <w:t>SQL Operators &amp; Variables</w:t>
            </w:r>
          </w:p>
        </w:tc>
        <w:tc>
          <w:tcPr>
            <w:tcW w:w="2127" w:type="dxa"/>
          </w:tcPr>
          <w:p w:rsidR="003A7A13" w:rsidRDefault="00C375CD"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February 20, 2018</w:t>
            </w:r>
          </w:p>
        </w:tc>
        <w:tc>
          <w:tcPr>
            <w:tcW w:w="1984"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p>
        </w:tc>
        <w:tc>
          <w:tcPr>
            <w:tcW w:w="1276"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p>
        </w:tc>
      </w:tr>
      <w:tr w:rsidR="003A7A13" w:rsidRPr="00486C31" w:rsidTr="00C375CD">
        <w:tc>
          <w:tcPr>
            <w:tcW w:w="817"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6</w:t>
            </w:r>
          </w:p>
        </w:tc>
        <w:tc>
          <w:tcPr>
            <w:tcW w:w="3260"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sidRPr="003A7A13">
              <w:rPr>
                <w:rFonts w:ascii="Times New Roman" w:hAnsi="Times New Roman" w:cs="Times New Roman"/>
                <w:sz w:val="24"/>
                <w:szCs w:val="24"/>
              </w:rPr>
              <w:t>SQL Tables</w:t>
            </w:r>
          </w:p>
        </w:tc>
        <w:tc>
          <w:tcPr>
            <w:tcW w:w="2127" w:type="dxa"/>
          </w:tcPr>
          <w:p w:rsidR="003A7A13" w:rsidRDefault="00C375CD"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February 22, 2018</w:t>
            </w:r>
          </w:p>
        </w:tc>
        <w:tc>
          <w:tcPr>
            <w:tcW w:w="1984"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p>
        </w:tc>
        <w:tc>
          <w:tcPr>
            <w:tcW w:w="1276"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p>
        </w:tc>
      </w:tr>
      <w:tr w:rsidR="003A7A13" w:rsidRPr="00486C31" w:rsidTr="00C375CD">
        <w:tc>
          <w:tcPr>
            <w:tcW w:w="817"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7</w:t>
            </w:r>
          </w:p>
        </w:tc>
        <w:tc>
          <w:tcPr>
            <w:tcW w:w="3260"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r w:rsidRPr="003A7A13">
              <w:rPr>
                <w:rFonts w:ascii="Times New Roman" w:hAnsi="Times New Roman" w:cs="Times New Roman"/>
                <w:sz w:val="24"/>
                <w:szCs w:val="24"/>
              </w:rPr>
              <w:t>SQL Queries</w:t>
            </w:r>
          </w:p>
        </w:tc>
        <w:tc>
          <w:tcPr>
            <w:tcW w:w="2127" w:type="dxa"/>
          </w:tcPr>
          <w:p w:rsidR="003A7A13" w:rsidRDefault="00C375CD" w:rsidP="00C375CD">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February 27, 2018</w:t>
            </w:r>
          </w:p>
        </w:tc>
        <w:tc>
          <w:tcPr>
            <w:tcW w:w="1984"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p>
        </w:tc>
        <w:tc>
          <w:tcPr>
            <w:tcW w:w="1276" w:type="dxa"/>
          </w:tcPr>
          <w:p w:rsidR="003A7A13" w:rsidRDefault="003A7A13" w:rsidP="00C375CD">
            <w:pPr>
              <w:autoSpaceDE w:val="0"/>
              <w:autoSpaceDN w:val="0"/>
              <w:adjustRightInd w:val="0"/>
              <w:spacing w:before="100" w:after="100" w:line="360" w:lineRule="auto"/>
              <w:rPr>
                <w:rFonts w:ascii="Times New Roman" w:hAnsi="Times New Roman" w:cs="Times New Roman"/>
                <w:sz w:val="24"/>
                <w:szCs w:val="24"/>
              </w:rPr>
            </w:pPr>
          </w:p>
        </w:tc>
      </w:tr>
      <w:tr w:rsidR="00B81F5F" w:rsidRPr="00486C31" w:rsidTr="00C375CD">
        <w:tc>
          <w:tcPr>
            <w:tcW w:w="817"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8</w:t>
            </w:r>
          </w:p>
        </w:tc>
        <w:tc>
          <w:tcPr>
            <w:tcW w:w="3260"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r w:rsidRPr="003A7A13">
              <w:rPr>
                <w:rFonts w:ascii="Times New Roman" w:hAnsi="Times New Roman" w:cs="Times New Roman"/>
                <w:sz w:val="24"/>
                <w:szCs w:val="24"/>
              </w:rPr>
              <w:t>SQL Queries with Date</w:t>
            </w:r>
          </w:p>
        </w:tc>
        <w:tc>
          <w:tcPr>
            <w:tcW w:w="2127"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r w:rsidRPr="003A7A13">
              <w:rPr>
                <w:rFonts w:ascii="Times New Roman" w:hAnsi="Times New Roman" w:cs="Times New Roman"/>
                <w:sz w:val="24"/>
                <w:szCs w:val="24"/>
              </w:rPr>
              <w:t xml:space="preserve">March </w:t>
            </w:r>
            <w:r>
              <w:rPr>
                <w:rFonts w:ascii="Times New Roman" w:hAnsi="Times New Roman" w:cs="Times New Roman"/>
                <w:sz w:val="24"/>
                <w:szCs w:val="24"/>
              </w:rPr>
              <w:t>13, 2018</w:t>
            </w:r>
          </w:p>
        </w:tc>
        <w:tc>
          <w:tcPr>
            <w:tcW w:w="1984"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p>
        </w:tc>
        <w:tc>
          <w:tcPr>
            <w:tcW w:w="1276"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p>
        </w:tc>
      </w:tr>
      <w:tr w:rsidR="00B81F5F" w:rsidRPr="00486C31" w:rsidTr="00C375CD">
        <w:tc>
          <w:tcPr>
            <w:tcW w:w="817"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9</w:t>
            </w:r>
          </w:p>
        </w:tc>
        <w:tc>
          <w:tcPr>
            <w:tcW w:w="3260" w:type="dxa"/>
          </w:tcPr>
          <w:p w:rsidR="00B81F5F" w:rsidRPr="00B81F5F" w:rsidRDefault="00B81F5F" w:rsidP="00B81F5F">
            <w:pPr>
              <w:autoSpaceDE w:val="0"/>
              <w:autoSpaceDN w:val="0"/>
              <w:adjustRightInd w:val="0"/>
              <w:spacing w:before="100" w:after="100" w:line="360" w:lineRule="auto"/>
              <w:rPr>
                <w:rFonts w:ascii="Times New Roman" w:hAnsi="Times New Roman" w:cs="Times New Roman"/>
                <w:sz w:val="24"/>
                <w:szCs w:val="24"/>
              </w:rPr>
            </w:pPr>
            <w:r w:rsidRPr="00B81F5F">
              <w:rPr>
                <w:rFonts w:ascii="Times New Roman" w:hAnsi="Times New Roman" w:cs="Times New Roman"/>
                <w:color w:val="000000"/>
                <w:sz w:val="24"/>
                <w:szCs w:val="24"/>
              </w:rPr>
              <w:t>SQL Queries with Minimum, Maximum &amp; Average</w:t>
            </w:r>
          </w:p>
        </w:tc>
        <w:tc>
          <w:tcPr>
            <w:tcW w:w="2127"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r w:rsidRPr="003A7A13">
              <w:rPr>
                <w:rFonts w:ascii="Times New Roman" w:hAnsi="Times New Roman" w:cs="Times New Roman"/>
                <w:sz w:val="24"/>
                <w:szCs w:val="24"/>
              </w:rPr>
              <w:t xml:space="preserve">March </w:t>
            </w:r>
            <w:r>
              <w:rPr>
                <w:rFonts w:ascii="Times New Roman" w:hAnsi="Times New Roman" w:cs="Times New Roman"/>
                <w:sz w:val="24"/>
                <w:szCs w:val="24"/>
              </w:rPr>
              <w:t>13, 2018</w:t>
            </w:r>
          </w:p>
        </w:tc>
        <w:tc>
          <w:tcPr>
            <w:tcW w:w="1984"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p>
        </w:tc>
        <w:tc>
          <w:tcPr>
            <w:tcW w:w="1276"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p>
        </w:tc>
      </w:tr>
      <w:tr w:rsidR="00B81F5F" w:rsidRPr="00486C31" w:rsidTr="00C375CD">
        <w:tc>
          <w:tcPr>
            <w:tcW w:w="817"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10</w:t>
            </w:r>
          </w:p>
        </w:tc>
        <w:tc>
          <w:tcPr>
            <w:tcW w:w="3260"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Joins</w:t>
            </w:r>
          </w:p>
        </w:tc>
        <w:tc>
          <w:tcPr>
            <w:tcW w:w="2127"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r w:rsidRPr="003A7A13">
              <w:rPr>
                <w:rFonts w:ascii="Times New Roman" w:hAnsi="Times New Roman" w:cs="Times New Roman"/>
                <w:sz w:val="24"/>
                <w:szCs w:val="24"/>
              </w:rPr>
              <w:t xml:space="preserve">March </w:t>
            </w:r>
            <w:r>
              <w:rPr>
                <w:rFonts w:ascii="Times New Roman" w:hAnsi="Times New Roman" w:cs="Times New Roman"/>
                <w:sz w:val="24"/>
                <w:szCs w:val="24"/>
              </w:rPr>
              <w:t>15, 2018</w:t>
            </w:r>
          </w:p>
        </w:tc>
        <w:tc>
          <w:tcPr>
            <w:tcW w:w="1984"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p>
        </w:tc>
        <w:tc>
          <w:tcPr>
            <w:tcW w:w="1276"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p>
        </w:tc>
      </w:tr>
      <w:tr w:rsidR="00B81F5F" w:rsidRPr="00486C31" w:rsidTr="00C375CD">
        <w:tc>
          <w:tcPr>
            <w:tcW w:w="817"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11</w:t>
            </w:r>
          </w:p>
        </w:tc>
        <w:tc>
          <w:tcPr>
            <w:tcW w:w="3260"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Views</w:t>
            </w:r>
          </w:p>
        </w:tc>
        <w:tc>
          <w:tcPr>
            <w:tcW w:w="2127"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r w:rsidRPr="003A7A13">
              <w:rPr>
                <w:rFonts w:ascii="Times New Roman" w:hAnsi="Times New Roman" w:cs="Times New Roman"/>
                <w:sz w:val="24"/>
                <w:szCs w:val="24"/>
              </w:rPr>
              <w:t xml:space="preserve">March </w:t>
            </w:r>
            <w:r>
              <w:rPr>
                <w:rFonts w:ascii="Times New Roman" w:hAnsi="Times New Roman" w:cs="Times New Roman"/>
                <w:sz w:val="24"/>
                <w:szCs w:val="24"/>
              </w:rPr>
              <w:t>27</w:t>
            </w:r>
            <w:r w:rsidRPr="003A7A13">
              <w:rPr>
                <w:rFonts w:ascii="Times New Roman" w:hAnsi="Times New Roman" w:cs="Times New Roman"/>
                <w:sz w:val="24"/>
                <w:szCs w:val="24"/>
              </w:rPr>
              <w:t>, 2018</w:t>
            </w:r>
          </w:p>
        </w:tc>
        <w:tc>
          <w:tcPr>
            <w:tcW w:w="1984"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p>
        </w:tc>
        <w:tc>
          <w:tcPr>
            <w:tcW w:w="1276"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p>
        </w:tc>
      </w:tr>
      <w:tr w:rsidR="00B81F5F" w:rsidRPr="00486C31" w:rsidTr="00C375CD">
        <w:tc>
          <w:tcPr>
            <w:tcW w:w="817"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12</w:t>
            </w:r>
          </w:p>
        </w:tc>
        <w:tc>
          <w:tcPr>
            <w:tcW w:w="3260"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r w:rsidRPr="003A7A13">
              <w:rPr>
                <w:rFonts w:ascii="Times New Roman" w:hAnsi="Times New Roman" w:cs="Times New Roman"/>
                <w:sz w:val="24"/>
                <w:szCs w:val="24"/>
              </w:rPr>
              <w:t>PL/SQL Basics</w:t>
            </w:r>
          </w:p>
        </w:tc>
        <w:tc>
          <w:tcPr>
            <w:tcW w:w="2127"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r>
              <w:rPr>
                <w:rFonts w:ascii="Times New Roman" w:hAnsi="Times New Roman" w:cs="Times New Roman"/>
                <w:sz w:val="24"/>
                <w:szCs w:val="24"/>
              </w:rPr>
              <w:t>April 10, 2018</w:t>
            </w:r>
          </w:p>
        </w:tc>
        <w:tc>
          <w:tcPr>
            <w:tcW w:w="1984"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p>
        </w:tc>
        <w:tc>
          <w:tcPr>
            <w:tcW w:w="1276" w:type="dxa"/>
          </w:tcPr>
          <w:p w:rsidR="00B81F5F" w:rsidRDefault="00B81F5F" w:rsidP="00B81F5F">
            <w:pPr>
              <w:autoSpaceDE w:val="0"/>
              <w:autoSpaceDN w:val="0"/>
              <w:adjustRightInd w:val="0"/>
              <w:spacing w:before="100" w:after="100" w:line="360" w:lineRule="auto"/>
              <w:rPr>
                <w:rFonts w:ascii="Times New Roman" w:hAnsi="Times New Roman" w:cs="Times New Roman"/>
                <w:sz w:val="24"/>
                <w:szCs w:val="24"/>
              </w:rPr>
            </w:pPr>
          </w:p>
        </w:tc>
      </w:tr>
    </w:tbl>
    <w:p w:rsidR="003A7A13" w:rsidRDefault="003A7A13" w:rsidP="0093190F">
      <w:pPr>
        <w:autoSpaceDE w:val="0"/>
        <w:autoSpaceDN w:val="0"/>
        <w:adjustRightInd w:val="0"/>
        <w:spacing w:before="100" w:after="100" w:line="240" w:lineRule="auto"/>
        <w:rPr>
          <w:rFonts w:ascii="Times New Roman" w:hAnsi="Times New Roman" w:cs="Times New Roman"/>
          <w:b/>
          <w:sz w:val="24"/>
          <w:szCs w:val="24"/>
          <w:u w:val="single"/>
        </w:rPr>
      </w:pPr>
    </w:p>
    <w:p w:rsidR="003A7A13" w:rsidRDefault="003A7A13">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rsidR="00A41F08" w:rsidRDefault="00A41F08" w:rsidP="0093190F">
      <w:pPr>
        <w:autoSpaceDE w:val="0"/>
        <w:autoSpaceDN w:val="0"/>
        <w:adjustRightInd w:val="0"/>
        <w:spacing w:before="100" w:after="100" w:line="240" w:lineRule="auto"/>
        <w:rPr>
          <w:rFonts w:ascii="Times New Roman" w:hAnsi="Times New Roman" w:cs="Times New Roman"/>
          <w:b/>
          <w:sz w:val="24"/>
          <w:szCs w:val="24"/>
          <w:u w:val="single"/>
        </w:rPr>
      </w:pPr>
      <w:r w:rsidRPr="00486C31">
        <w:rPr>
          <w:rFonts w:ascii="Times New Roman" w:hAnsi="Times New Roman" w:cs="Times New Roman"/>
          <w:b/>
          <w:sz w:val="24"/>
          <w:szCs w:val="24"/>
          <w:u w:val="single"/>
        </w:rPr>
        <w:lastRenderedPageBreak/>
        <w:t>Assignment-1</w:t>
      </w:r>
      <w:r w:rsidR="00470BFE" w:rsidRPr="00486C31">
        <w:rPr>
          <w:rFonts w:ascii="Times New Roman" w:hAnsi="Times New Roman" w:cs="Times New Roman"/>
          <w:b/>
          <w:sz w:val="24"/>
          <w:szCs w:val="24"/>
          <w:u w:val="single"/>
        </w:rPr>
        <w:t xml:space="preserve"> </w:t>
      </w:r>
      <w:r w:rsidR="007347D3" w:rsidRPr="00486C31">
        <w:rPr>
          <w:rFonts w:ascii="Times New Roman" w:hAnsi="Times New Roman" w:cs="Times New Roman"/>
          <w:b/>
          <w:sz w:val="24"/>
          <w:szCs w:val="24"/>
          <w:u w:val="single"/>
        </w:rPr>
        <w:t xml:space="preserve">Creating &amp; Describing </w:t>
      </w:r>
      <w:r w:rsidR="00FC45BF" w:rsidRPr="00486C31">
        <w:rPr>
          <w:rFonts w:ascii="Times New Roman" w:hAnsi="Times New Roman" w:cs="Times New Roman"/>
          <w:b/>
          <w:sz w:val="24"/>
          <w:szCs w:val="24"/>
          <w:u w:val="single"/>
        </w:rPr>
        <w:t>Tables</w:t>
      </w:r>
    </w:p>
    <w:p w:rsidR="00C375CD" w:rsidRDefault="00C375CD" w:rsidP="0093190F">
      <w:pPr>
        <w:autoSpaceDE w:val="0"/>
        <w:autoSpaceDN w:val="0"/>
        <w:adjustRightInd w:val="0"/>
        <w:spacing w:before="100" w:after="100" w:line="240" w:lineRule="auto"/>
        <w:rPr>
          <w:rFonts w:ascii="Times New Roman" w:hAnsi="Times New Roman" w:cs="Times New Roman"/>
          <w:b/>
          <w:sz w:val="24"/>
          <w:szCs w:val="24"/>
          <w:u w:val="single"/>
        </w:rPr>
      </w:pPr>
    </w:p>
    <w:p w:rsidR="00C375CD" w:rsidRDefault="00C375CD" w:rsidP="0093190F">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Problem Statement:</w:t>
      </w:r>
    </w:p>
    <w:p w:rsidR="00C375CD" w:rsidRPr="00486C31" w:rsidRDefault="00C375CD" w:rsidP="0093190F">
      <w:pPr>
        <w:autoSpaceDE w:val="0"/>
        <w:autoSpaceDN w:val="0"/>
        <w:adjustRightInd w:val="0"/>
        <w:spacing w:before="100" w:after="100" w:line="240" w:lineRule="auto"/>
        <w:rPr>
          <w:rFonts w:ascii="Times New Roman" w:hAnsi="Times New Roman" w:cs="Times New Roman"/>
          <w:b/>
          <w:sz w:val="24"/>
          <w:szCs w:val="24"/>
          <w:u w:val="single"/>
        </w:rPr>
      </w:pPr>
    </w:p>
    <w:p w:rsidR="00A41F08" w:rsidRPr="00486C31" w:rsidRDefault="00A41F08" w:rsidP="00FC45BF">
      <w:pPr>
        <w:pStyle w:val="ListParagraph"/>
        <w:numPr>
          <w:ilvl w:val="0"/>
          <w:numId w:val="17"/>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Create Tables as follows:</w:t>
      </w:r>
    </w:p>
    <w:p w:rsidR="00A41F08" w:rsidRPr="00486C31" w:rsidRDefault="00A41F08" w:rsidP="0093190F">
      <w:p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 xml:space="preserve">SALGRADE TABLE </w:t>
      </w:r>
    </w:p>
    <w:tbl>
      <w:tblPr>
        <w:tblStyle w:val="TableGrid"/>
        <w:tblW w:w="0" w:type="auto"/>
        <w:tblLook w:val="04A0" w:firstRow="1" w:lastRow="0" w:firstColumn="1" w:lastColumn="0" w:noHBand="0" w:noVBand="1"/>
      </w:tblPr>
      <w:tblGrid>
        <w:gridCol w:w="3192"/>
        <w:gridCol w:w="3192"/>
        <w:gridCol w:w="3192"/>
      </w:tblGrid>
      <w:tr w:rsidR="00A41F08" w:rsidRPr="00486C31" w:rsidTr="00A41F08">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GRADE</w:t>
            </w:r>
          </w:p>
        </w:tc>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LOSAL</w:t>
            </w:r>
          </w:p>
        </w:tc>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HISAL</w:t>
            </w:r>
          </w:p>
        </w:tc>
      </w:tr>
      <w:tr w:rsidR="00A41F08" w:rsidRPr="00486C31" w:rsidTr="00A41F08">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w:t>
            </w:r>
          </w:p>
        </w:tc>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700</w:t>
            </w:r>
          </w:p>
        </w:tc>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1200</w:t>
            </w:r>
          </w:p>
        </w:tc>
      </w:tr>
      <w:tr w:rsidR="00A41F08" w:rsidRPr="00486C31" w:rsidTr="00A41F08">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2</w:t>
            </w:r>
          </w:p>
        </w:tc>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1201</w:t>
            </w:r>
          </w:p>
        </w:tc>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1400</w:t>
            </w:r>
          </w:p>
        </w:tc>
      </w:tr>
      <w:tr w:rsidR="00A41F08" w:rsidRPr="00486C31" w:rsidTr="00A41F08">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3</w:t>
            </w:r>
          </w:p>
        </w:tc>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1401</w:t>
            </w:r>
          </w:p>
        </w:tc>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2000</w:t>
            </w:r>
          </w:p>
        </w:tc>
      </w:tr>
      <w:tr w:rsidR="00A41F08" w:rsidRPr="00486C31" w:rsidTr="00A41F08">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4</w:t>
            </w:r>
          </w:p>
        </w:tc>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2001</w:t>
            </w:r>
          </w:p>
        </w:tc>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3000</w:t>
            </w:r>
          </w:p>
        </w:tc>
      </w:tr>
      <w:tr w:rsidR="00A41F08" w:rsidRPr="00486C31" w:rsidTr="00A41F08">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5</w:t>
            </w:r>
          </w:p>
        </w:tc>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3001</w:t>
            </w:r>
          </w:p>
        </w:tc>
        <w:tc>
          <w:tcPr>
            <w:tcW w:w="319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9999</w:t>
            </w:r>
          </w:p>
        </w:tc>
      </w:tr>
    </w:tbl>
    <w:p w:rsidR="00A41F08" w:rsidRPr="00486C31" w:rsidRDefault="00A41F08" w:rsidP="0093190F">
      <w:p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EMP TABLE</w:t>
      </w:r>
    </w:p>
    <w:tbl>
      <w:tblPr>
        <w:tblStyle w:val="TableGrid"/>
        <w:tblW w:w="0" w:type="auto"/>
        <w:tblLook w:val="04A0" w:firstRow="1" w:lastRow="0" w:firstColumn="1" w:lastColumn="0" w:noHBand="0" w:noVBand="1"/>
      </w:tblPr>
      <w:tblGrid>
        <w:gridCol w:w="1117"/>
        <w:gridCol w:w="1185"/>
        <w:gridCol w:w="1510"/>
        <w:gridCol w:w="1049"/>
        <w:gridCol w:w="1416"/>
        <w:gridCol w:w="1049"/>
        <w:gridCol w:w="1072"/>
        <w:gridCol w:w="1178"/>
      </w:tblGrid>
      <w:tr w:rsidR="00A41F08" w:rsidRPr="00486C31" w:rsidTr="00A41F08">
        <w:tc>
          <w:tcPr>
            <w:tcW w:w="1117"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EMPNO</w:t>
            </w:r>
          </w:p>
        </w:tc>
        <w:tc>
          <w:tcPr>
            <w:tcW w:w="1185"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ENAME</w:t>
            </w:r>
          </w:p>
        </w:tc>
        <w:tc>
          <w:tcPr>
            <w:tcW w:w="1510"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JOB</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MGR</w:t>
            </w:r>
          </w:p>
        </w:tc>
        <w:tc>
          <w:tcPr>
            <w:tcW w:w="1416"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HIREDATE</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SAL</w:t>
            </w:r>
          </w:p>
        </w:tc>
        <w:tc>
          <w:tcPr>
            <w:tcW w:w="107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COMM</w:t>
            </w:r>
          </w:p>
        </w:tc>
        <w:tc>
          <w:tcPr>
            <w:tcW w:w="1178"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DEPTNO</w:t>
            </w:r>
          </w:p>
        </w:tc>
      </w:tr>
      <w:tr w:rsidR="00A41F08" w:rsidRPr="00486C31" w:rsidTr="00A41F08">
        <w:tc>
          <w:tcPr>
            <w:tcW w:w="1117"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7369</w:t>
            </w:r>
          </w:p>
        </w:tc>
        <w:tc>
          <w:tcPr>
            <w:tcW w:w="1185"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SMITH</w:t>
            </w:r>
          </w:p>
        </w:tc>
        <w:tc>
          <w:tcPr>
            <w:tcW w:w="1510"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CLERK</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7902</w:t>
            </w:r>
          </w:p>
        </w:tc>
        <w:tc>
          <w:tcPr>
            <w:tcW w:w="1416"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17-DEC-80</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800</w:t>
            </w:r>
          </w:p>
        </w:tc>
        <w:tc>
          <w:tcPr>
            <w:tcW w:w="107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p>
        </w:tc>
        <w:tc>
          <w:tcPr>
            <w:tcW w:w="1178"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20</w:t>
            </w:r>
          </w:p>
        </w:tc>
      </w:tr>
      <w:tr w:rsidR="00A41F08" w:rsidRPr="00486C31" w:rsidTr="00A41F08">
        <w:tc>
          <w:tcPr>
            <w:tcW w:w="1117"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7499</w:t>
            </w:r>
          </w:p>
        </w:tc>
        <w:tc>
          <w:tcPr>
            <w:tcW w:w="1185"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ALLEN</w:t>
            </w:r>
          </w:p>
        </w:tc>
        <w:tc>
          <w:tcPr>
            <w:tcW w:w="1510"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SALESMAN</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7698</w:t>
            </w:r>
          </w:p>
        </w:tc>
        <w:tc>
          <w:tcPr>
            <w:tcW w:w="1416"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20-FEB-81</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1600</w:t>
            </w:r>
          </w:p>
        </w:tc>
        <w:tc>
          <w:tcPr>
            <w:tcW w:w="107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300</w:t>
            </w:r>
          </w:p>
        </w:tc>
        <w:tc>
          <w:tcPr>
            <w:tcW w:w="1178"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30</w:t>
            </w:r>
          </w:p>
        </w:tc>
      </w:tr>
      <w:tr w:rsidR="00A41F08" w:rsidRPr="00486C31" w:rsidTr="00A41F08">
        <w:tc>
          <w:tcPr>
            <w:tcW w:w="1117"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7521</w:t>
            </w:r>
          </w:p>
        </w:tc>
        <w:tc>
          <w:tcPr>
            <w:tcW w:w="1185"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WARD</w:t>
            </w:r>
          </w:p>
        </w:tc>
        <w:tc>
          <w:tcPr>
            <w:tcW w:w="1510"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SALESMAN</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7698</w:t>
            </w:r>
          </w:p>
        </w:tc>
        <w:tc>
          <w:tcPr>
            <w:tcW w:w="1416"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22-FEB-81</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1250</w:t>
            </w:r>
          </w:p>
        </w:tc>
        <w:tc>
          <w:tcPr>
            <w:tcW w:w="107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500</w:t>
            </w:r>
          </w:p>
        </w:tc>
        <w:tc>
          <w:tcPr>
            <w:tcW w:w="1178"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30</w:t>
            </w:r>
          </w:p>
        </w:tc>
      </w:tr>
      <w:tr w:rsidR="00A41F08" w:rsidRPr="00486C31" w:rsidTr="00A41F08">
        <w:tc>
          <w:tcPr>
            <w:tcW w:w="1117"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7566</w:t>
            </w:r>
          </w:p>
        </w:tc>
        <w:tc>
          <w:tcPr>
            <w:tcW w:w="1185"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JONES</w:t>
            </w:r>
          </w:p>
        </w:tc>
        <w:tc>
          <w:tcPr>
            <w:tcW w:w="1510"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MANAGER</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7839</w:t>
            </w:r>
          </w:p>
        </w:tc>
        <w:tc>
          <w:tcPr>
            <w:tcW w:w="1416"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02-APR-81</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2975</w:t>
            </w:r>
          </w:p>
        </w:tc>
        <w:tc>
          <w:tcPr>
            <w:tcW w:w="107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p>
        </w:tc>
        <w:tc>
          <w:tcPr>
            <w:tcW w:w="1178"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20</w:t>
            </w:r>
          </w:p>
        </w:tc>
      </w:tr>
      <w:tr w:rsidR="00A41F08" w:rsidRPr="00486C31" w:rsidTr="00A41F08">
        <w:tc>
          <w:tcPr>
            <w:tcW w:w="1117"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7654</w:t>
            </w:r>
          </w:p>
        </w:tc>
        <w:tc>
          <w:tcPr>
            <w:tcW w:w="1185"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MARTIN</w:t>
            </w:r>
          </w:p>
        </w:tc>
        <w:tc>
          <w:tcPr>
            <w:tcW w:w="1510"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SALESMAN</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7698</w:t>
            </w:r>
          </w:p>
        </w:tc>
        <w:tc>
          <w:tcPr>
            <w:tcW w:w="1416"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28-SEP-81</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1250</w:t>
            </w:r>
          </w:p>
        </w:tc>
        <w:tc>
          <w:tcPr>
            <w:tcW w:w="107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1400</w:t>
            </w:r>
          </w:p>
        </w:tc>
        <w:tc>
          <w:tcPr>
            <w:tcW w:w="1178"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30</w:t>
            </w:r>
          </w:p>
        </w:tc>
      </w:tr>
      <w:tr w:rsidR="00A41F08" w:rsidRPr="00486C31" w:rsidTr="00A41F08">
        <w:tc>
          <w:tcPr>
            <w:tcW w:w="1117"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7698</w:t>
            </w:r>
          </w:p>
        </w:tc>
        <w:tc>
          <w:tcPr>
            <w:tcW w:w="1185"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BLAKE</w:t>
            </w:r>
          </w:p>
        </w:tc>
        <w:tc>
          <w:tcPr>
            <w:tcW w:w="1510"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MANAGER</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7839</w:t>
            </w:r>
          </w:p>
        </w:tc>
        <w:tc>
          <w:tcPr>
            <w:tcW w:w="1416"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01-MAY-81</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2850</w:t>
            </w:r>
          </w:p>
        </w:tc>
        <w:tc>
          <w:tcPr>
            <w:tcW w:w="107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p>
        </w:tc>
        <w:tc>
          <w:tcPr>
            <w:tcW w:w="1178"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30</w:t>
            </w:r>
          </w:p>
        </w:tc>
      </w:tr>
      <w:tr w:rsidR="00A41F08" w:rsidRPr="00486C31" w:rsidTr="00A41F08">
        <w:tc>
          <w:tcPr>
            <w:tcW w:w="1117"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7782</w:t>
            </w:r>
          </w:p>
        </w:tc>
        <w:tc>
          <w:tcPr>
            <w:tcW w:w="1185"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CLARK</w:t>
            </w:r>
          </w:p>
        </w:tc>
        <w:tc>
          <w:tcPr>
            <w:tcW w:w="1510"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MANAGER</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7839</w:t>
            </w:r>
          </w:p>
        </w:tc>
        <w:tc>
          <w:tcPr>
            <w:tcW w:w="1416"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09-JUN-81</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2450</w:t>
            </w:r>
          </w:p>
        </w:tc>
        <w:tc>
          <w:tcPr>
            <w:tcW w:w="107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p>
        </w:tc>
        <w:tc>
          <w:tcPr>
            <w:tcW w:w="1178"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10</w:t>
            </w:r>
          </w:p>
        </w:tc>
      </w:tr>
      <w:tr w:rsidR="00A41F08" w:rsidRPr="00486C31" w:rsidTr="00A41F08">
        <w:tc>
          <w:tcPr>
            <w:tcW w:w="1117"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7788</w:t>
            </w:r>
          </w:p>
        </w:tc>
        <w:tc>
          <w:tcPr>
            <w:tcW w:w="1185"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SCOTT</w:t>
            </w:r>
          </w:p>
        </w:tc>
        <w:tc>
          <w:tcPr>
            <w:tcW w:w="1510"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ANALYST</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7566</w:t>
            </w:r>
          </w:p>
        </w:tc>
        <w:tc>
          <w:tcPr>
            <w:tcW w:w="1416"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19-APR-87</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3000</w:t>
            </w:r>
          </w:p>
        </w:tc>
        <w:tc>
          <w:tcPr>
            <w:tcW w:w="107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p>
        </w:tc>
        <w:tc>
          <w:tcPr>
            <w:tcW w:w="1178"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20</w:t>
            </w:r>
          </w:p>
        </w:tc>
      </w:tr>
      <w:tr w:rsidR="00A41F08" w:rsidRPr="00486C31" w:rsidTr="00A41F08">
        <w:tc>
          <w:tcPr>
            <w:tcW w:w="1117"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7839</w:t>
            </w:r>
          </w:p>
        </w:tc>
        <w:tc>
          <w:tcPr>
            <w:tcW w:w="1185"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KING</w:t>
            </w:r>
          </w:p>
        </w:tc>
        <w:tc>
          <w:tcPr>
            <w:tcW w:w="1510"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PRESIDENT</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p>
        </w:tc>
        <w:tc>
          <w:tcPr>
            <w:tcW w:w="1416"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17-NOV-81</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5000</w:t>
            </w:r>
          </w:p>
        </w:tc>
        <w:tc>
          <w:tcPr>
            <w:tcW w:w="107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p>
        </w:tc>
        <w:tc>
          <w:tcPr>
            <w:tcW w:w="1178"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10</w:t>
            </w:r>
          </w:p>
        </w:tc>
      </w:tr>
      <w:tr w:rsidR="00A41F08" w:rsidRPr="00486C31" w:rsidTr="00A41F08">
        <w:tc>
          <w:tcPr>
            <w:tcW w:w="1117"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7844</w:t>
            </w:r>
          </w:p>
        </w:tc>
        <w:tc>
          <w:tcPr>
            <w:tcW w:w="1185"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TURNER</w:t>
            </w:r>
          </w:p>
        </w:tc>
        <w:tc>
          <w:tcPr>
            <w:tcW w:w="1510"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SALESMAN</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7698</w:t>
            </w:r>
          </w:p>
        </w:tc>
        <w:tc>
          <w:tcPr>
            <w:tcW w:w="1416"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08-SEP-81</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1500</w:t>
            </w:r>
          </w:p>
        </w:tc>
        <w:tc>
          <w:tcPr>
            <w:tcW w:w="107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0</w:t>
            </w:r>
          </w:p>
        </w:tc>
        <w:tc>
          <w:tcPr>
            <w:tcW w:w="1178"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30</w:t>
            </w:r>
          </w:p>
        </w:tc>
      </w:tr>
      <w:tr w:rsidR="00A41F08" w:rsidRPr="00486C31" w:rsidTr="00A41F08">
        <w:tc>
          <w:tcPr>
            <w:tcW w:w="1117"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7876</w:t>
            </w:r>
          </w:p>
        </w:tc>
        <w:tc>
          <w:tcPr>
            <w:tcW w:w="1185"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ADAMS</w:t>
            </w:r>
          </w:p>
        </w:tc>
        <w:tc>
          <w:tcPr>
            <w:tcW w:w="1510"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CLERK</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7788</w:t>
            </w:r>
          </w:p>
        </w:tc>
        <w:tc>
          <w:tcPr>
            <w:tcW w:w="1416"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23-MAY-87</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1100</w:t>
            </w:r>
          </w:p>
        </w:tc>
        <w:tc>
          <w:tcPr>
            <w:tcW w:w="107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p>
        </w:tc>
        <w:tc>
          <w:tcPr>
            <w:tcW w:w="1178"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20</w:t>
            </w:r>
          </w:p>
        </w:tc>
      </w:tr>
      <w:tr w:rsidR="00A41F08" w:rsidRPr="00486C31" w:rsidTr="00A41F08">
        <w:tc>
          <w:tcPr>
            <w:tcW w:w="1117"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7900</w:t>
            </w:r>
          </w:p>
        </w:tc>
        <w:tc>
          <w:tcPr>
            <w:tcW w:w="1185"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JAMES</w:t>
            </w:r>
          </w:p>
        </w:tc>
        <w:tc>
          <w:tcPr>
            <w:tcW w:w="1510"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CLERK</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7698</w:t>
            </w:r>
          </w:p>
        </w:tc>
        <w:tc>
          <w:tcPr>
            <w:tcW w:w="1416"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03-DEC-81</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950</w:t>
            </w:r>
          </w:p>
        </w:tc>
        <w:tc>
          <w:tcPr>
            <w:tcW w:w="107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p>
        </w:tc>
        <w:tc>
          <w:tcPr>
            <w:tcW w:w="1178"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30</w:t>
            </w:r>
          </w:p>
        </w:tc>
      </w:tr>
      <w:tr w:rsidR="00A41F08" w:rsidRPr="00486C31" w:rsidTr="00A41F08">
        <w:tc>
          <w:tcPr>
            <w:tcW w:w="1117"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7902</w:t>
            </w:r>
          </w:p>
        </w:tc>
        <w:tc>
          <w:tcPr>
            <w:tcW w:w="1185"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FORD</w:t>
            </w:r>
          </w:p>
        </w:tc>
        <w:tc>
          <w:tcPr>
            <w:tcW w:w="1510"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ANALYST</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7566</w:t>
            </w:r>
          </w:p>
        </w:tc>
        <w:tc>
          <w:tcPr>
            <w:tcW w:w="1416"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03-DEC-81</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3000</w:t>
            </w:r>
          </w:p>
        </w:tc>
        <w:tc>
          <w:tcPr>
            <w:tcW w:w="107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p>
        </w:tc>
        <w:tc>
          <w:tcPr>
            <w:tcW w:w="1178"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20</w:t>
            </w:r>
          </w:p>
        </w:tc>
      </w:tr>
      <w:tr w:rsidR="00A41F08" w:rsidRPr="00486C31" w:rsidTr="00A41F08">
        <w:tc>
          <w:tcPr>
            <w:tcW w:w="1117"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7934</w:t>
            </w:r>
          </w:p>
        </w:tc>
        <w:tc>
          <w:tcPr>
            <w:tcW w:w="1185"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MILLER</w:t>
            </w:r>
          </w:p>
        </w:tc>
        <w:tc>
          <w:tcPr>
            <w:tcW w:w="1510"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CLERK</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7782</w:t>
            </w:r>
          </w:p>
        </w:tc>
        <w:tc>
          <w:tcPr>
            <w:tcW w:w="1416"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23-JAN-82</w:t>
            </w:r>
          </w:p>
        </w:tc>
        <w:tc>
          <w:tcPr>
            <w:tcW w:w="1049"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1300</w:t>
            </w:r>
          </w:p>
        </w:tc>
        <w:tc>
          <w:tcPr>
            <w:tcW w:w="1072"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p>
        </w:tc>
        <w:tc>
          <w:tcPr>
            <w:tcW w:w="1178"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10</w:t>
            </w:r>
          </w:p>
        </w:tc>
      </w:tr>
    </w:tbl>
    <w:p w:rsidR="00A41F08" w:rsidRPr="00486C31" w:rsidRDefault="00470BFE" w:rsidP="0093190F">
      <w:p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DEPT TABLE</w:t>
      </w:r>
    </w:p>
    <w:tbl>
      <w:tblPr>
        <w:tblStyle w:val="TableGrid"/>
        <w:tblW w:w="0" w:type="auto"/>
        <w:tblLook w:val="04A0" w:firstRow="1" w:lastRow="0" w:firstColumn="1" w:lastColumn="0" w:noHBand="0" w:noVBand="1"/>
      </w:tblPr>
      <w:tblGrid>
        <w:gridCol w:w="2394"/>
        <w:gridCol w:w="2394"/>
        <w:gridCol w:w="2394"/>
      </w:tblGrid>
      <w:tr w:rsidR="00A41F08" w:rsidRPr="00486C31" w:rsidTr="00A41F08">
        <w:tc>
          <w:tcPr>
            <w:tcW w:w="2394"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DEPTNO</w:t>
            </w:r>
          </w:p>
        </w:tc>
        <w:tc>
          <w:tcPr>
            <w:tcW w:w="2394"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DNAME</w:t>
            </w:r>
          </w:p>
        </w:tc>
        <w:tc>
          <w:tcPr>
            <w:tcW w:w="2394"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LOC</w:t>
            </w:r>
          </w:p>
        </w:tc>
      </w:tr>
      <w:tr w:rsidR="00A41F08" w:rsidRPr="00486C31" w:rsidTr="00A41F08">
        <w:tc>
          <w:tcPr>
            <w:tcW w:w="2394"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10</w:t>
            </w:r>
          </w:p>
        </w:tc>
        <w:tc>
          <w:tcPr>
            <w:tcW w:w="2394"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ACCOUNTING</w:t>
            </w:r>
          </w:p>
        </w:tc>
        <w:tc>
          <w:tcPr>
            <w:tcW w:w="2394"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NEW YORK</w:t>
            </w:r>
          </w:p>
        </w:tc>
      </w:tr>
      <w:tr w:rsidR="00A41F08" w:rsidRPr="00486C31" w:rsidTr="00A41F08">
        <w:tc>
          <w:tcPr>
            <w:tcW w:w="2394"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20</w:t>
            </w:r>
          </w:p>
        </w:tc>
        <w:tc>
          <w:tcPr>
            <w:tcW w:w="2394"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RESEARCH</w:t>
            </w:r>
          </w:p>
        </w:tc>
        <w:tc>
          <w:tcPr>
            <w:tcW w:w="2394"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DALLAS</w:t>
            </w:r>
          </w:p>
        </w:tc>
      </w:tr>
      <w:tr w:rsidR="00A41F08" w:rsidRPr="00486C31" w:rsidTr="00A41F08">
        <w:tc>
          <w:tcPr>
            <w:tcW w:w="2394"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lastRenderedPageBreak/>
              <w:t>30</w:t>
            </w:r>
          </w:p>
        </w:tc>
        <w:tc>
          <w:tcPr>
            <w:tcW w:w="2394"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SALES</w:t>
            </w:r>
          </w:p>
        </w:tc>
        <w:tc>
          <w:tcPr>
            <w:tcW w:w="2394"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CHICAGO</w:t>
            </w:r>
          </w:p>
        </w:tc>
      </w:tr>
      <w:tr w:rsidR="00A41F08" w:rsidRPr="00486C31" w:rsidTr="00A41F08">
        <w:tc>
          <w:tcPr>
            <w:tcW w:w="2394"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40</w:t>
            </w:r>
          </w:p>
        </w:tc>
        <w:tc>
          <w:tcPr>
            <w:tcW w:w="2394"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OPERATIONS</w:t>
            </w:r>
          </w:p>
        </w:tc>
        <w:tc>
          <w:tcPr>
            <w:tcW w:w="2394" w:type="dxa"/>
          </w:tcPr>
          <w:p w:rsidR="00A41F08" w:rsidRPr="00486C31" w:rsidRDefault="00A41F08" w:rsidP="0093190F">
            <w:pPr>
              <w:autoSpaceDE w:val="0"/>
              <w:autoSpaceDN w:val="0"/>
              <w:adjustRightInd w:val="0"/>
              <w:spacing w:before="100" w:after="100"/>
              <w:rPr>
                <w:rFonts w:ascii="Times New Roman" w:hAnsi="Times New Roman" w:cs="Times New Roman"/>
                <w:sz w:val="24"/>
                <w:szCs w:val="24"/>
              </w:rPr>
            </w:pPr>
            <w:r w:rsidRPr="00486C31">
              <w:rPr>
                <w:rFonts w:ascii="Times New Roman" w:hAnsi="Times New Roman" w:cs="Times New Roman"/>
                <w:sz w:val="24"/>
                <w:szCs w:val="24"/>
              </w:rPr>
              <w:t>BOSTON</w:t>
            </w:r>
          </w:p>
        </w:tc>
      </w:tr>
    </w:tbl>
    <w:p w:rsidR="00A41F08" w:rsidRPr="00486C31" w:rsidRDefault="00A41F08" w:rsidP="00FC45BF">
      <w:pPr>
        <w:pStyle w:val="ListParagraph"/>
        <w:numPr>
          <w:ilvl w:val="0"/>
          <w:numId w:val="17"/>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 xml:space="preserve">Select all information of various tables SALGRADE, EMP and </w:t>
      </w:r>
      <w:r w:rsidR="00221DCD" w:rsidRPr="00486C31">
        <w:rPr>
          <w:rFonts w:ascii="Times New Roman" w:hAnsi="Times New Roman" w:cs="Times New Roman"/>
          <w:sz w:val="24"/>
          <w:szCs w:val="24"/>
        </w:rPr>
        <w:t>DEPT;</w:t>
      </w:r>
      <w:r w:rsidRPr="00486C31">
        <w:rPr>
          <w:rFonts w:ascii="Times New Roman" w:hAnsi="Times New Roman" w:cs="Times New Roman"/>
          <w:sz w:val="24"/>
          <w:szCs w:val="24"/>
        </w:rPr>
        <w:t xml:space="preserve"> See the structure of these tables.</w:t>
      </w:r>
    </w:p>
    <w:p w:rsidR="00684950" w:rsidRPr="00486C31" w:rsidRDefault="00684950" w:rsidP="00684950">
      <w:pPr>
        <w:autoSpaceDE w:val="0"/>
        <w:autoSpaceDN w:val="0"/>
        <w:adjustRightInd w:val="0"/>
        <w:spacing w:before="100" w:after="100" w:line="240" w:lineRule="auto"/>
        <w:rPr>
          <w:rFonts w:ascii="Times New Roman" w:hAnsi="Times New Roman" w:cs="Times New Roman"/>
          <w:i/>
          <w:sz w:val="24"/>
          <w:szCs w:val="24"/>
        </w:rPr>
      </w:pPr>
      <w:r w:rsidRPr="00486C31">
        <w:rPr>
          <w:rFonts w:ascii="Times New Roman" w:hAnsi="Times New Roman" w:cs="Times New Roman"/>
          <w:i/>
          <w:sz w:val="24"/>
          <w:szCs w:val="24"/>
        </w:rPr>
        <w:t>Please note that we will use these tables for all the assignments in this lab, so do use COMMIT to save this data permanently.</w:t>
      </w: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Screenshots of Inputs, Outputs &amp; Queries:</w:t>
      </w:r>
    </w:p>
    <w:p w:rsidR="00D760EA" w:rsidRPr="00D760EA" w:rsidRDefault="00D760EA" w:rsidP="007E3E74">
      <w:pPr>
        <w:autoSpaceDE w:val="0"/>
        <w:autoSpaceDN w:val="0"/>
        <w:adjustRightInd w:val="0"/>
        <w:spacing w:before="100" w:after="100" w:line="240" w:lineRule="auto"/>
        <w:rPr>
          <w:rFonts w:ascii="Times New Roman" w:hAnsi="Times New Roman" w:cs="Times New Roman"/>
          <w:b/>
          <w:sz w:val="24"/>
          <w:szCs w:val="24"/>
        </w:rPr>
      </w:pPr>
    </w:p>
    <w:p w:rsidR="00D760EA" w:rsidRPr="00D760EA" w:rsidRDefault="00D760EA" w:rsidP="00D760EA">
      <w:pPr>
        <w:pStyle w:val="ListParagraph"/>
        <w:numPr>
          <w:ilvl w:val="0"/>
          <w:numId w:val="32"/>
        </w:numPr>
        <w:autoSpaceDE w:val="0"/>
        <w:autoSpaceDN w:val="0"/>
        <w:adjustRightInd w:val="0"/>
        <w:spacing w:before="100" w:after="100" w:line="240" w:lineRule="auto"/>
        <w:rPr>
          <w:rFonts w:ascii="Times New Roman" w:hAnsi="Times New Roman" w:cs="Times New Roman"/>
          <w:b/>
          <w:color w:val="548DD4" w:themeColor="text2" w:themeTint="99"/>
          <w:sz w:val="24"/>
          <w:szCs w:val="24"/>
          <w:u w:val="single"/>
        </w:rPr>
      </w:pPr>
      <w:r>
        <w:rPr>
          <w:rFonts w:ascii="Times New Roman" w:hAnsi="Times New Roman" w:cs="Times New Roman"/>
          <w:b/>
          <w:color w:val="548DD4" w:themeColor="text2" w:themeTint="99"/>
          <w:sz w:val="24"/>
          <w:szCs w:val="24"/>
        </w:rPr>
        <w:t>Creation of Tables:</w:t>
      </w:r>
    </w:p>
    <w:p w:rsidR="00D760EA" w:rsidRDefault="00D760EA" w:rsidP="007E3E74">
      <w:pPr>
        <w:autoSpaceDE w:val="0"/>
        <w:autoSpaceDN w:val="0"/>
        <w:adjustRightInd w:val="0"/>
        <w:spacing w:before="100" w:after="100" w:line="240" w:lineRule="auto"/>
        <w:rPr>
          <w:rFonts w:ascii="Times New Roman" w:hAnsi="Times New Roman" w:cs="Times New Roman"/>
          <w:b/>
          <w:sz w:val="24"/>
          <w:szCs w:val="24"/>
          <w:u w:val="single"/>
        </w:rPr>
      </w:pPr>
      <w:r>
        <w:rPr>
          <w:noProof/>
          <w:lang w:bidi="hi-IN"/>
        </w:rPr>
        <w:drawing>
          <wp:inline distT="0" distB="0" distL="0" distR="0" wp14:anchorId="5A2BED7E" wp14:editId="325E05AF">
            <wp:extent cx="2295525" cy="36570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 t="1" r="67309" b="7355"/>
                    <a:stretch/>
                  </pic:blipFill>
                  <pic:spPr bwMode="auto">
                    <a:xfrm>
                      <a:off x="0" y="0"/>
                      <a:ext cx="2299831" cy="3663946"/>
                    </a:xfrm>
                    <a:prstGeom prst="rect">
                      <a:avLst/>
                    </a:prstGeom>
                    <a:ln>
                      <a:noFill/>
                    </a:ln>
                    <a:extLst>
                      <a:ext uri="{53640926-AAD7-44D8-BBD7-CCE9431645EC}">
                        <a14:shadowObscured xmlns:a14="http://schemas.microsoft.com/office/drawing/2010/main"/>
                      </a:ext>
                    </a:extLst>
                  </pic:spPr>
                </pic:pic>
              </a:graphicData>
            </a:graphic>
          </wp:inline>
        </w:drawing>
      </w: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04244" w:rsidRDefault="00004244" w:rsidP="00004244">
      <w:pPr>
        <w:pStyle w:val="ListParagraph"/>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0F3CB1" w:rsidRDefault="00D760EA" w:rsidP="000F3CB1">
      <w:pPr>
        <w:pStyle w:val="ListParagraph"/>
        <w:numPr>
          <w:ilvl w:val="0"/>
          <w:numId w:val="32"/>
        </w:numPr>
        <w:autoSpaceDE w:val="0"/>
        <w:autoSpaceDN w:val="0"/>
        <w:adjustRightInd w:val="0"/>
        <w:spacing w:before="100" w:after="100" w:line="240" w:lineRule="auto"/>
        <w:rPr>
          <w:rFonts w:ascii="Times New Roman" w:hAnsi="Times New Roman" w:cs="Times New Roman"/>
          <w:b/>
          <w:color w:val="548DD4" w:themeColor="text2" w:themeTint="99"/>
          <w:sz w:val="24"/>
          <w:szCs w:val="24"/>
        </w:rPr>
      </w:pPr>
      <w:r>
        <w:rPr>
          <w:rFonts w:ascii="Times New Roman" w:hAnsi="Times New Roman" w:cs="Times New Roman"/>
          <w:b/>
          <w:color w:val="548DD4" w:themeColor="text2" w:themeTint="99"/>
          <w:sz w:val="24"/>
          <w:szCs w:val="24"/>
        </w:rPr>
        <w:t>Inserting entries in the created Tables:</w:t>
      </w:r>
    </w:p>
    <w:p w:rsidR="00D760EA" w:rsidRPr="000F3CB1" w:rsidRDefault="00D760EA" w:rsidP="000F3CB1">
      <w:pPr>
        <w:autoSpaceDE w:val="0"/>
        <w:autoSpaceDN w:val="0"/>
        <w:adjustRightInd w:val="0"/>
        <w:spacing w:before="100" w:after="100" w:line="240" w:lineRule="auto"/>
        <w:rPr>
          <w:rFonts w:ascii="Times New Roman" w:hAnsi="Times New Roman" w:cs="Times New Roman"/>
          <w:b/>
          <w:color w:val="548DD4" w:themeColor="text2" w:themeTint="99"/>
          <w:sz w:val="24"/>
          <w:szCs w:val="24"/>
        </w:rPr>
      </w:pPr>
      <w:r w:rsidRPr="000F3CB1">
        <w:rPr>
          <w:rFonts w:ascii="Times New Roman" w:hAnsi="Times New Roman" w:cs="Times New Roman"/>
          <w:b/>
          <w:sz w:val="24"/>
          <w:szCs w:val="24"/>
        </w:rPr>
        <w:t xml:space="preserve">  </w:t>
      </w:r>
      <w:r>
        <w:rPr>
          <w:noProof/>
          <w:lang w:bidi="hi-IN"/>
        </w:rPr>
        <w:drawing>
          <wp:inline distT="0" distB="0" distL="0" distR="0" wp14:anchorId="31FBD894" wp14:editId="70F6C23C">
            <wp:extent cx="5172075" cy="3162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13092" b="5485"/>
                    <a:stretch/>
                  </pic:blipFill>
                  <pic:spPr bwMode="auto">
                    <a:xfrm>
                      <a:off x="0" y="0"/>
                      <a:ext cx="5172075" cy="3162300"/>
                    </a:xfrm>
                    <a:prstGeom prst="rect">
                      <a:avLst/>
                    </a:prstGeom>
                    <a:ln>
                      <a:noFill/>
                    </a:ln>
                    <a:extLst>
                      <a:ext uri="{53640926-AAD7-44D8-BBD7-CCE9431645EC}">
                        <a14:shadowObscured xmlns:a14="http://schemas.microsoft.com/office/drawing/2010/main"/>
                      </a:ext>
                    </a:extLst>
                  </pic:spPr>
                </pic:pic>
              </a:graphicData>
            </a:graphic>
          </wp:inline>
        </w:drawing>
      </w:r>
    </w:p>
    <w:p w:rsidR="00D760EA" w:rsidRDefault="000F3CB1" w:rsidP="007E3E74">
      <w:pPr>
        <w:autoSpaceDE w:val="0"/>
        <w:autoSpaceDN w:val="0"/>
        <w:adjustRightInd w:val="0"/>
        <w:spacing w:before="100" w:after="10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00D760EA">
        <w:rPr>
          <w:noProof/>
          <w:lang w:bidi="hi-IN"/>
        </w:rPr>
        <w:drawing>
          <wp:inline distT="0" distB="0" distL="0" distR="0" wp14:anchorId="470754AC" wp14:editId="4A7B0630">
            <wp:extent cx="5114925" cy="21621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3380" r="14051" b="21997"/>
                    <a:stretch/>
                  </pic:blipFill>
                  <pic:spPr bwMode="auto">
                    <a:xfrm>
                      <a:off x="0" y="0"/>
                      <a:ext cx="5114925" cy="2162175"/>
                    </a:xfrm>
                    <a:prstGeom prst="rect">
                      <a:avLst/>
                    </a:prstGeom>
                    <a:ln>
                      <a:noFill/>
                    </a:ln>
                    <a:extLst>
                      <a:ext uri="{53640926-AAD7-44D8-BBD7-CCE9431645EC}">
                        <a14:shadowObscured xmlns:a14="http://schemas.microsoft.com/office/drawing/2010/main"/>
                      </a:ext>
                    </a:extLst>
                  </pic:spPr>
                </pic:pic>
              </a:graphicData>
            </a:graphic>
          </wp:inline>
        </w:drawing>
      </w:r>
    </w:p>
    <w:p w:rsidR="00D760EA" w:rsidRDefault="000F3CB1" w:rsidP="007E3E74">
      <w:pPr>
        <w:autoSpaceDE w:val="0"/>
        <w:autoSpaceDN w:val="0"/>
        <w:adjustRightInd w:val="0"/>
        <w:spacing w:before="100" w:after="10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00D760EA">
        <w:rPr>
          <w:noProof/>
          <w:lang w:bidi="hi-IN"/>
        </w:rPr>
        <w:drawing>
          <wp:inline distT="0" distB="0" distL="0" distR="0" wp14:anchorId="3646715C" wp14:editId="4D58AF0C">
            <wp:extent cx="2895600" cy="11144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42419" r="51344" b="24273"/>
                    <a:stretch/>
                  </pic:blipFill>
                  <pic:spPr bwMode="auto">
                    <a:xfrm>
                      <a:off x="0" y="0"/>
                      <a:ext cx="2895600" cy="1114425"/>
                    </a:xfrm>
                    <a:prstGeom prst="rect">
                      <a:avLst/>
                    </a:prstGeom>
                    <a:ln>
                      <a:noFill/>
                    </a:ln>
                    <a:extLst>
                      <a:ext uri="{53640926-AAD7-44D8-BBD7-CCE9431645EC}">
                        <a14:shadowObscured xmlns:a14="http://schemas.microsoft.com/office/drawing/2010/main"/>
                      </a:ext>
                    </a:extLst>
                  </pic:spPr>
                </pic:pic>
              </a:graphicData>
            </a:graphic>
          </wp:inline>
        </w:drawing>
      </w:r>
    </w:p>
    <w:p w:rsidR="00D760EA" w:rsidRDefault="00D760EA" w:rsidP="007E3E74">
      <w:pPr>
        <w:autoSpaceDE w:val="0"/>
        <w:autoSpaceDN w:val="0"/>
        <w:adjustRightInd w:val="0"/>
        <w:spacing w:before="100" w:after="100" w:line="240" w:lineRule="auto"/>
        <w:rPr>
          <w:rFonts w:ascii="Times New Roman" w:hAnsi="Times New Roman" w:cs="Times New Roman"/>
          <w:b/>
          <w:sz w:val="24"/>
          <w:szCs w:val="24"/>
          <w:u w:val="single"/>
        </w:rPr>
      </w:pPr>
    </w:p>
    <w:p w:rsidR="00E838BE" w:rsidRDefault="00E838BE" w:rsidP="007E3E74">
      <w:pPr>
        <w:autoSpaceDE w:val="0"/>
        <w:autoSpaceDN w:val="0"/>
        <w:adjustRightInd w:val="0"/>
        <w:spacing w:before="100" w:after="100" w:line="240" w:lineRule="auto"/>
        <w:rPr>
          <w:rFonts w:ascii="Times New Roman" w:hAnsi="Times New Roman" w:cs="Times New Roman"/>
          <w:b/>
          <w:sz w:val="24"/>
          <w:szCs w:val="24"/>
          <w:u w:val="single"/>
        </w:rPr>
      </w:pPr>
    </w:p>
    <w:p w:rsidR="000F3CB1" w:rsidRDefault="000F3CB1" w:rsidP="007E3E74">
      <w:pPr>
        <w:autoSpaceDE w:val="0"/>
        <w:autoSpaceDN w:val="0"/>
        <w:adjustRightInd w:val="0"/>
        <w:spacing w:before="100" w:after="100" w:line="240" w:lineRule="auto"/>
        <w:rPr>
          <w:rFonts w:ascii="Times New Roman" w:hAnsi="Times New Roman" w:cs="Times New Roman"/>
          <w:b/>
          <w:sz w:val="24"/>
          <w:szCs w:val="24"/>
          <w:u w:val="single"/>
        </w:rPr>
      </w:pPr>
    </w:p>
    <w:p w:rsidR="000F3CB1" w:rsidRDefault="000F3CB1" w:rsidP="007E3E74">
      <w:pPr>
        <w:autoSpaceDE w:val="0"/>
        <w:autoSpaceDN w:val="0"/>
        <w:adjustRightInd w:val="0"/>
        <w:spacing w:before="100" w:after="100" w:line="240" w:lineRule="auto"/>
        <w:rPr>
          <w:rFonts w:ascii="Times New Roman" w:hAnsi="Times New Roman" w:cs="Times New Roman"/>
          <w:b/>
          <w:sz w:val="24"/>
          <w:szCs w:val="24"/>
          <w:u w:val="single"/>
        </w:rPr>
      </w:pPr>
    </w:p>
    <w:p w:rsidR="000F3CB1" w:rsidRDefault="000F3CB1" w:rsidP="007E3E74">
      <w:pPr>
        <w:autoSpaceDE w:val="0"/>
        <w:autoSpaceDN w:val="0"/>
        <w:adjustRightInd w:val="0"/>
        <w:spacing w:before="100" w:after="100" w:line="240" w:lineRule="auto"/>
        <w:rPr>
          <w:rFonts w:ascii="Times New Roman" w:hAnsi="Times New Roman" w:cs="Times New Roman"/>
          <w:b/>
          <w:sz w:val="24"/>
          <w:szCs w:val="24"/>
          <w:u w:val="single"/>
        </w:rPr>
      </w:pPr>
    </w:p>
    <w:p w:rsidR="000F3CB1" w:rsidRDefault="000F3CB1" w:rsidP="007E3E74">
      <w:pPr>
        <w:autoSpaceDE w:val="0"/>
        <w:autoSpaceDN w:val="0"/>
        <w:adjustRightInd w:val="0"/>
        <w:spacing w:before="100" w:after="100" w:line="240" w:lineRule="auto"/>
        <w:rPr>
          <w:rFonts w:ascii="Times New Roman" w:hAnsi="Times New Roman" w:cs="Times New Roman"/>
          <w:b/>
          <w:sz w:val="24"/>
          <w:szCs w:val="24"/>
          <w:u w:val="single"/>
        </w:rPr>
      </w:pPr>
    </w:p>
    <w:p w:rsidR="000F3CB1" w:rsidRDefault="000F3CB1" w:rsidP="007E3E74">
      <w:pPr>
        <w:autoSpaceDE w:val="0"/>
        <w:autoSpaceDN w:val="0"/>
        <w:adjustRightInd w:val="0"/>
        <w:spacing w:before="100" w:after="100" w:line="240" w:lineRule="auto"/>
        <w:rPr>
          <w:rFonts w:ascii="Times New Roman" w:hAnsi="Times New Roman" w:cs="Times New Roman"/>
          <w:b/>
          <w:sz w:val="24"/>
          <w:szCs w:val="24"/>
          <w:u w:val="single"/>
        </w:rPr>
      </w:pPr>
    </w:p>
    <w:p w:rsidR="000F3CB1" w:rsidRDefault="000F3CB1" w:rsidP="007E3E74">
      <w:pPr>
        <w:autoSpaceDE w:val="0"/>
        <w:autoSpaceDN w:val="0"/>
        <w:adjustRightInd w:val="0"/>
        <w:spacing w:before="100" w:after="100" w:line="240" w:lineRule="auto"/>
        <w:rPr>
          <w:rFonts w:ascii="Times New Roman" w:hAnsi="Times New Roman" w:cs="Times New Roman"/>
          <w:b/>
          <w:sz w:val="24"/>
          <w:szCs w:val="24"/>
          <w:u w:val="single"/>
        </w:rPr>
      </w:pPr>
    </w:p>
    <w:p w:rsidR="000F3CB1" w:rsidRDefault="000F3CB1" w:rsidP="007E3E74">
      <w:pPr>
        <w:autoSpaceDE w:val="0"/>
        <w:autoSpaceDN w:val="0"/>
        <w:adjustRightInd w:val="0"/>
        <w:spacing w:before="100" w:after="100" w:line="240" w:lineRule="auto"/>
        <w:rPr>
          <w:rFonts w:ascii="Times New Roman" w:hAnsi="Times New Roman" w:cs="Times New Roman"/>
          <w:b/>
          <w:sz w:val="24"/>
          <w:szCs w:val="24"/>
          <w:u w:val="single"/>
        </w:rPr>
      </w:pPr>
    </w:p>
    <w:p w:rsidR="000F3CB1" w:rsidRDefault="000F3CB1" w:rsidP="007E3E74">
      <w:pPr>
        <w:autoSpaceDE w:val="0"/>
        <w:autoSpaceDN w:val="0"/>
        <w:adjustRightInd w:val="0"/>
        <w:spacing w:before="100" w:after="100" w:line="240" w:lineRule="auto"/>
        <w:rPr>
          <w:rFonts w:ascii="Times New Roman" w:hAnsi="Times New Roman" w:cs="Times New Roman"/>
          <w:b/>
          <w:sz w:val="24"/>
          <w:szCs w:val="24"/>
          <w:u w:val="single"/>
        </w:rPr>
      </w:pPr>
    </w:p>
    <w:p w:rsidR="007E3E74" w:rsidRPr="000F3CB1" w:rsidRDefault="003D050B" w:rsidP="000F3CB1">
      <w:pPr>
        <w:pStyle w:val="ListParagraph"/>
        <w:numPr>
          <w:ilvl w:val="0"/>
          <w:numId w:val="32"/>
        </w:numPr>
        <w:autoSpaceDE w:val="0"/>
        <w:autoSpaceDN w:val="0"/>
        <w:adjustRightInd w:val="0"/>
        <w:spacing w:before="100" w:after="100" w:line="240" w:lineRule="auto"/>
        <w:rPr>
          <w:rFonts w:ascii="Times New Roman" w:hAnsi="Times New Roman" w:cs="Times New Roman"/>
          <w:b/>
          <w:color w:val="548DD4" w:themeColor="text2" w:themeTint="99"/>
          <w:sz w:val="24"/>
          <w:szCs w:val="24"/>
        </w:rPr>
      </w:pPr>
      <w:r w:rsidRPr="000F3CB1">
        <w:rPr>
          <w:rFonts w:ascii="Times New Roman" w:hAnsi="Times New Roman" w:cs="Times New Roman"/>
          <w:b/>
          <w:color w:val="548DD4" w:themeColor="text2" w:themeTint="99"/>
          <w:sz w:val="24"/>
          <w:szCs w:val="24"/>
        </w:rPr>
        <w:lastRenderedPageBreak/>
        <w:t>All selected information of various tables SALGRADE, EMP and DEPT:</w:t>
      </w:r>
    </w:p>
    <w:p w:rsidR="00E838BE" w:rsidRDefault="003D050B">
      <w:pPr>
        <w:rPr>
          <w:rFonts w:ascii="Times New Roman" w:hAnsi="Times New Roman" w:cs="Times New Roman"/>
          <w:b/>
          <w:sz w:val="24"/>
          <w:szCs w:val="24"/>
          <w:u w:val="single"/>
        </w:rPr>
      </w:pPr>
      <w:r>
        <w:rPr>
          <w:noProof/>
          <w:lang w:bidi="hi-IN"/>
        </w:rPr>
        <w:drawing>
          <wp:inline distT="0" distB="0" distL="0" distR="0" wp14:anchorId="603819F5" wp14:editId="4DE09FE1">
            <wp:extent cx="3762375" cy="2924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5125" r="36780" b="7478"/>
                    <a:stretch/>
                  </pic:blipFill>
                  <pic:spPr bwMode="auto">
                    <a:xfrm>
                      <a:off x="0" y="0"/>
                      <a:ext cx="3762375" cy="2924175"/>
                    </a:xfrm>
                    <a:prstGeom prst="rect">
                      <a:avLst/>
                    </a:prstGeom>
                    <a:ln>
                      <a:noFill/>
                    </a:ln>
                    <a:extLst>
                      <a:ext uri="{53640926-AAD7-44D8-BBD7-CCE9431645EC}">
                        <a14:shadowObscured xmlns:a14="http://schemas.microsoft.com/office/drawing/2010/main"/>
                      </a:ext>
                    </a:extLst>
                  </pic:spPr>
                </pic:pic>
              </a:graphicData>
            </a:graphic>
          </wp:inline>
        </w:drawing>
      </w:r>
    </w:p>
    <w:p w:rsidR="00E838BE" w:rsidRPr="00004244" w:rsidRDefault="00E838BE" w:rsidP="00E838BE">
      <w:pPr>
        <w:rPr>
          <w:rFonts w:ascii="Times New Roman" w:hAnsi="Times New Roman" w:cs="Times New Roman"/>
          <w:b/>
          <w:color w:val="C0504D" w:themeColor="accent2"/>
          <w:sz w:val="24"/>
          <w:szCs w:val="24"/>
        </w:rPr>
      </w:pPr>
      <w:r w:rsidRPr="00004244">
        <w:rPr>
          <w:rFonts w:ascii="Times New Roman" w:hAnsi="Times New Roman" w:cs="Times New Roman"/>
          <w:b/>
          <w:color w:val="C0504D" w:themeColor="accent2"/>
          <w:sz w:val="24"/>
          <w:szCs w:val="24"/>
        </w:rPr>
        <w:t>I encountere</w:t>
      </w:r>
      <w:r w:rsidR="00A243AF">
        <w:rPr>
          <w:rFonts w:ascii="Times New Roman" w:hAnsi="Times New Roman" w:cs="Times New Roman"/>
          <w:b/>
          <w:color w:val="C0504D" w:themeColor="accent2"/>
          <w:sz w:val="24"/>
          <w:szCs w:val="24"/>
        </w:rPr>
        <w:t>d a problem during the output; The output</w:t>
      </w:r>
      <w:r w:rsidRPr="00004244">
        <w:rPr>
          <w:rFonts w:ascii="Times New Roman" w:hAnsi="Times New Roman" w:cs="Times New Roman"/>
          <w:b/>
          <w:color w:val="C0504D" w:themeColor="accent2"/>
          <w:sz w:val="24"/>
          <w:szCs w:val="24"/>
        </w:rPr>
        <w:t xml:space="preserve"> wasn’t aligned. So I fixed it using the commands:</w:t>
      </w:r>
    </w:p>
    <w:p w:rsidR="00E838BE" w:rsidRPr="00004244" w:rsidRDefault="00D760EA" w:rsidP="00E838BE">
      <w:pPr>
        <w:pStyle w:val="ListParagraph"/>
        <w:numPr>
          <w:ilvl w:val="0"/>
          <w:numId w:val="29"/>
        </w:numPr>
        <w:rPr>
          <w:rFonts w:ascii="Times New Roman" w:hAnsi="Times New Roman" w:cs="Times New Roman"/>
          <w:b/>
          <w:color w:val="C0504D" w:themeColor="accent2"/>
          <w:sz w:val="24"/>
          <w:szCs w:val="24"/>
        </w:rPr>
      </w:pPr>
      <w:r w:rsidRPr="00004244">
        <w:rPr>
          <w:rFonts w:ascii="Times New Roman" w:hAnsi="Times New Roman" w:cs="Times New Roman"/>
          <w:b/>
          <w:color w:val="C0504D" w:themeColor="accent2"/>
          <w:sz w:val="24"/>
          <w:szCs w:val="24"/>
        </w:rPr>
        <w:t>column column_name format a30</w:t>
      </w:r>
    </w:p>
    <w:p w:rsidR="00E838BE" w:rsidRPr="00004244" w:rsidRDefault="00D760EA" w:rsidP="00E838BE">
      <w:pPr>
        <w:pStyle w:val="ListParagraph"/>
        <w:numPr>
          <w:ilvl w:val="0"/>
          <w:numId w:val="29"/>
        </w:numPr>
        <w:rPr>
          <w:rFonts w:ascii="Times New Roman" w:hAnsi="Times New Roman" w:cs="Times New Roman"/>
          <w:b/>
          <w:color w:val="C0504D" w:themeColor="accent2"/>
          <w:sz w:val="24"/>
          <w:szCs w:val="24"/>
          <w:u w:val="single"/>
        </w:rPr>
      </w:pPr>
      <w:r w:rsidRPr="00004244">
        <w:rPr>
          <w:rFonts w:ascii="Times New Roman" w:hAnsi="Times New Roman" w:cs="Times New Roman"/>
          <w:b/>
          <w:color w:val="C0504D" w:themeColor="accent2"/>
          <w:sz w:val="24"/>
          <w:szCs w:val="24"/>
        </w:rPr>
        <w:t>set linesize n; where ‘n’ is a custom integer</w:t>
      </w:r>
    </w:p>
    <w:p w:rsidR="00E838BE" w:rsidRPr="00004244" w:rsidRDefault="00D760EA" w:rsidP="00E838BE">
      <w:pPr>
        <w:pStyle w:val="ListParagraph"/>
        <w:numPr>
          <w:ilvl w:val="0"/>
          <w:numId w:val="29"/>
        </w:numPr>
        <w:rPr>
          <w:rFonts w:ascii="Times New Roman" w:hAnsi="Times New Roman" w:cs="Times New Roman"/>
          <w:b/>
          <w:color w:val="C0504D" w:themeColor="accent2"/>
          <w:sz w:val="24"/>
          <w:szCs w:val="24"/>
          <w:u w:val="single"/>
        </w:rPr>
      </w:pPr>
      <w:r w:rsidRPr="00004244">
        <w:rPr>
          <w:rFonts w:ascii="Times New Roman" w:hAnsi="Times New Roman" w:cs="Times New Roman"/>
          <w:b/>
          <w:color w:val="C0504D" w:themeColor="accent2"/>
          <w:sz w:val="24"/>
          <w:szCs w:val="24"/>
        </w:rPr>
        <w:t>set pagesize n; where ‘n’ is a custom integer</w:t>
      </w:r>
    </w:p>
    <w:p w:rsidR="003D050B" w:rsidRDefault="003D050B" w:rsidP="003D050B">
      <w:pPr>
        <w:rPr>
          <w:rFonts w:ascii="Times New Roman" w:hAnsi="Times New Roman" w:cs="Times New Roman"/>
          <w:b/>
          <w:color w:val="548DD4" w:themeColor="text2" w:themeTint="99"/>
          <w:sz w:val="24"/>
          <w:szCs w:val="24"/>
          <w:u w:val="single"/>
        </w:rPr>
      </w:pPr>
    </w:p>
    <w:p w:rsidR="003D050B" w:rsidRDefault="003D050B" w:rsidP="003D050B">
      <w:pPr>
        <w:rPr>
          <w:rFonts w:ascii="Times New Roman" w:hAnsi="Times New Roman" w:cs="Times New Roman"/>
          <w:b/>
          <w:color w:val="548DD4" w:themeColor="text2" w:themeTint="99"/>
          <w:sz w:val="24"/>
          <w:szCs w:val="24"/>
          <w:u w:val="single"/>
        </w:rPr>
      </w:pPr>
    </w:p>
    <w:p w:rsidR="003D050B" w:rsidRPr="003D050B" w:rsidRDefault="003D050B" w:rsidP="003D050B">
      <w:pPr>
        <w:pStyle w:val="ListParagraph"/>
        <w:numPr>
          <w:ilvl w:val="0"/>
          <w:numId w:val="29"/>
        </w:numPr>
        <w:rPr>
          <w:rFonts w:ascii="Times New Roman" w:hAnsi="Times New Roman" w:cs="Times New Roman"/>
          <w:b/>
          <w:color w:val="548DD4" w:themeColor="text2" w:themeTint="99"/>
          <w:sz w:val="24"/>
          <w:szCs w:val="24"/>
        </w:rPr>
      </w:pPr>
      <w:r>
        <w:rPr>
          <w:rFonts w:ascii="Times New Roman" w:hAnsi="Times New Roman" w:cs="Times New Roman"/>
          <w:b/>
          <w:color w:val="548DD4" w:themeColor="text2" w:themeTint="99"/>
          <w:sz w:val="24"/>
          <w:szCs w:val="24"/>
        </w:rPr>
        <w:t>Structure of the tables:</w:t>
      </w:r>
    </w:p>
    <w:p w:rsidR="00E838BE" w:rsidRPr="00E838BE" w:rsidRDefault="003D050B" w:rsidP="00E838BE">
      <w:pPr>
        <w:rPr>
          <w:rFonts w:ascii="Times New Roman" w:hAnsi="Times New Roman" w:cs="Times New Roman"/>
          <w:b/>
          <w:sz w:val="24"/>
          <w:szCs w:val="24"/>
          <w:u w:val="single"/>
        </w:rPr>
      </w:pPr>
      <w:r>
        <w:rPr>
          <w:noProof/>
          <w:lang w:bidi="hi-IN"/>
        </w:rPr>
        <w:drawing>
          <wp:inline distT="0" distB="0" distL="0" distR="0" wp14:anchorId="4DD7346A" wp14:editId="78F2D605">
            <wp:extent cx="5848350" cy="1733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3914" r="1728" b="24274"/>
                    <a:stretch/>
                  </pic:blipFill>
                  <pic:spPr bwMode="auto">
                    <a:xfrm>
                      <a:off x="0" y="0"/>
                      <a:ext cx="5848350" cy="1733550"/>
                    </a:xfrm>
                    <a:prstGeom prst="rect">
                      <a:avLst/>
                    </a:prstGeom>
                    <a:ln>
                      <a:noFill/>
                    </a:ln>
                    <a:extLst>
                      <a:ext uri="{53640926-AAD7-44D8-BBD7-CCE9431645EC}">
                        <a14:shadowObscured xmlns:a14="http://schemas.microsoft.com/office/drawing/2010/main"/>
                      </a:ext>
                    </a:extLst>
                  </pic:spPr>
                </pic:pic>
              </a:graphicData>
            </a:graphic>
          </wp:inline>
        </w:drawing>
      </w: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C375CD" w:rsidRDefault="00FC45BF" w:rsidP="00C375CD">
      <w:pPr>
        <w:autoSpaceDE w:val="0"/>
        <w:autoSpaceDN w:val="0"/>
        <w:adjustRightInd w:val="0"/>
        <w:spacing w:before="100" w:after="100" w:line="240" w:lineRule="auto"/>
        <w:rPr>
          <w:rFonts w:ascii="Times New Roman" w:hAnsi="Times New Roman" w:cs="Times New Roman"/>
          <w:b/>
          <w:sz w:val="24"/>
          <w:szCs w:val="24"/>
          <w:u w:val="single"/>
        </w:rPr>
      </w:pPr>
      <w:r w:rsidRPr="00486C31">
        <w:rPr>
          <w:rFonts w:ascii="Times New Roman" w:hAnsi="Times New Roman" w:cs="Times New Roman"/>
          <w:b/>
          <w:sz w:val="24"/>
          <w:szCs w:val="24"/>
          <w:u w:val="single"/>
        </w:rPr>
        <w:lastRenderedPageBreak/>
        <w:t xml:space="preserve">Assignment-2 SQL Select Queries, Sort </w:t>
      </w:r>
      <w:r w:rsidR="00684950" w:rsidRPr="00486C31">
        <w:rPr>
          <w:rFonts w:ascii="Times New Roman" w:hAnsi="Times New Roman" w:cs="Times New Roman"/>
          <w:b/>
          <w:sz w:val="24"/>
          <w:szCs w:val="24"/>
          <w:u w:val="single"/>
        </w:rPr>
        <w:t>&amp;</w:t>
      </w:r>
      <w:r w:rsidRPr="00486C31">
        <w:rPr>
          <w:rFonts w:ascii="Times New Roman" w:hAnsi="Times New Roman" w:cs="Times New Roman"/>
          <w:b/>
          <w:sz w:val="24"/>
          <w:szCs w:val="24"/>
          <w:u w:val="single"/>
        </w:rPr>
        <w:t xml:space="preserve"> Between </w:t>
      </w:r>
    </w:p>
    <w:p w:rsidR="00C375CD"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p>
    <w:p w:rsidR="00C375CD" w:rsidRPr="00486C31"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Problem Statement:</w:t>
      </w:r>
    </w:p>
    <w:p w:rsidR="00FC45BF" w:rsidRPr="00486C31" w:rsidRDefault="00FC45BF" w:rsidP="00FC45BF">
      <w:pPr>
        <w:autoSpaceDE w:val="0"/>
        <w:autoSpaceDN w:val="0"/>
        <w:adjustRightInd w:val="0"/>
        <w:spacing w:before="100" w:after="100" w:line="240" w:lineRule="auto"/>
        <w:rPr>
          <w:rFonts w:ascii="Times New Roman" w:hAnsi="Times New Roman" w:cs="Times New Roman"/>
          <w:b/>
          <w:sz w:val="24"/>
          <w:szCs w:val="24"/>
          <w:u w:val="single"/>
        </w:rPr>
      </w:pPr>
    </w:p>
    <w:p w:rsidR="00FC45BF" w:rsidRPr="00486C31" w:rsidRDefault="00A41F08" w:rsidP="00FC45BF">
      <w:pPr>
        <w:pStyle w:val="ListParagraph"/>
        <w:numPr>
          <w:ilvl w:val="0"/>
          <w:numId w:val="18"/>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List all information whose salary in between 1000 and 3000. Use EMP table.</w:t>
      </w:r>
    </w:p>
    <w:p w:rsidR="00FC45BF" w:rsidRPr="00486C31" w:rsidRDefault="00A41F08" w:rsidP="00FC45BF">
      <w:pPr>
        <w:pStyle w:val="ListParagraph"/>
        <w:numPr>
          <w:ilvl w:val="0"/>
          <w:numId w:val="18"/>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List name and salary only of employees. Use EMP table.</w:t>
      </w:r>
    </w:p>
    <w:p w:rsidR="00FC45BF" w:rsidRPr="00486C31" w:rsidRDefault="00A41F08" w:rsidP="00FC45BF">
      <w:pPr>
        <w:pStyle w:val="ListParagraph"/>
        <w:numPr>
          <w:ilvl w:val="0"/>
          <w:numId w:val="18"/>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List the above in sorted order. Sort by name. Use EMP table.</w:t>
      </w:r>
    </w:p>
    <w:p w:rsidR="00FC45BF" w:rsidRPr="00486C31" w:rsidRDefault="00A41F08" w:rsidP="00FC45BF">
      <w:pPr>
        <w:pStyle w:val="ListParagraph"/>
        <w:numPr>
          <w:ilvl w:val="0"/>
          <w:numId w:val="18"/>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List all employee name and dept no who are in dept 10 and 30. Use EMP table.</w:t>
      </w:r>
    </w:p>
    <w:p w:rsidR="00FC45BF" w:rsidRPr="00486C31" w:rsidRDefault="00A41F08" w:rsidP="00FC45BF">
      <w:pPr>
        <w:pStyle w:val="ListParagraph"/>
        <w:numPr>
          <w:ilvl w:val="0"/>
          <w:numId w:val="18"/>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 xml:space="preserve">List </w:t>
      </w:r>
      <w:r w:rsidR="00221DCD" w:rsidRPr="00486C31">
        <w:rPr>
          <w:rFonts w:ascii="Times New Roman" w:hAnsi="Times New Roman" w:cs="Times New Roman"/>
          <w:sz w:val="24"/>
          <w:szCs w:val="24"/>
        </w:rPr>
        <w:t>name, job</w:t>
      </w:r>
      <w:r w:rsidRPr="00486C31">
        <w:rPr>
          <w:rFonts w:ascii="Times New Roman" w:hAnsi="Times New Roman" w:cs="Times New Roman"/>
          <w:sz w:val="24"/>
          <w:szCs w:val="24"/>
        </w:rPr>
        <w:t xml:space="preserve"> of all clerks in dept </w:t>
      </w:r>
      <w:r w:rsidR="00221DCD" w:rsidRPr="00486C31">
        <w:rPr>
          <w:rFonts w:ascii="Times New Roman" w:hAnsi="Times New Roman" w:cs="Times New Roman"/>
          <w:sz w:val="24"/>
          <w:szCs w:val="24"/>
        </w:rPr>
        <w:t xml:space="preserve">20. </w:t>
      </w:r>
      <w:r w:rsidRPr="00486C31">
        <w:rPr>
          <w:rFonts w:ascii="Times New Roman" w:hAnsi="Times New Roman" w:cs="Times New Roman"/>
          <w:sz w:val="24"/>
          <w:szCs w:val="24"/>
        </w:rPr>
        <w:t>Use EMP table.</w:t>
      </w:r>
    </w:p>
    <w:p w:rsidR="007E3E74" w:rsidRPr="00486C31" w:rsidRDefault="00A41F08" w:rsidP="007E3E74">
      <w:pPr>
        <w:autoSpaceDE w:val="0"/>
        <w:autoSpaceDN w:val="0"/>
        <w:adjustRightInd w:val="0"/>
        <w:spacing w:before="100" w:after="100" w:line="240" w:lineRule="auto"/>
        <w:rPr>
          <w:rFonts w:ascii="Times New Roman" w:hAnsi="Times New Roman" w:cs="Times New Roman"/>
          <w:i/>
          <w:sz w:val="24"/>
          <w:szCs w:val="24"/>
        </w:rPr>
      </w:pPr>
      <w:r w:rsidRPr="00486C31">
        <w:rPr>
          <w:rFonts w:ascii="Times New Roman" w:hAnsi="Times New Roman" w:cs="Times New Roman"/>
          <w:sz w:val="24"/>
          <w:szCs w:val="24"/>
        </w:rPr>
        <w:t xml:space="preserve">List </w:t>
      </w:r>
      <w:r w:rsidR="00221DCD" w:rsidRPr="00486C31">
        <w:rPr>
          <w:rFonts w:ascii="Times New Roman" w:hAnsi="Times New Roman" w:cs="Times New Roman"/>
          <w:sz w:val="24"/>
          <w:szCs w:val="24"/>
        </w:rPr>
        <w:t>name, job</w:t>
      </w:r>
      <w:r w:rsidRPr="00486C31">
        <w:rPr>
          <w:rFonts w:ascii="Times New Roman" w:hAnsi="Times New Roman" w:cs="Times New Roman"/>
          <w:sz w:val="24"/>
          <w:szCs w:val="24"/>
        </w:rPr>
        <w:t xml:space="preserve"> of all clerks in dept 20 and 30. Use EMP table.</w:t>
      </w:r>
      <w:r w:rsidR="007E3E74" w:rsidRPr="007E3E74">
        <w:rPr>
          <w:rFonts w:ascii="Times New Roman" w:hAnsi="Times New Roman" w:cs="Times New Roman"/>
          <w:i/>
          <w:sz w:val="24"/>
          <w:szCs w:val="24"/>
        </w:rPr>
        <w:t xml:space="preserve"> </w:t>
      </w: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Screenshots of Inputs, Outputs &amp; Queries:</w:t>
      </w:r>
    </w:p>
    <w:p w:rsidR="00FC45BF" w:rsidRPr="007E3E74" w:rsidRDefault="00FC45BF" w:rsidP="007E3E74">
      <w:pPr>
        <w:autoSpaceDE w:val="0"/>
        <w:autoSpaceDN w:val="0"/>
        <w:adjustRightInd w:val="0"/>
        <w:spacing w:before="100" w:after="100" w:line="240" w:lineRule="auto"/>
        <w:rPr>
          <w:rFonts w:ascii="Times New Roman" w:hAnsi="Times New Roman" w:cs="Times New Roman"/>
          <w:sz w:val="24"/>
          <w:szCs w:val="24"/>
        </w:rPr>
      </w:pPr>
    </w:p>
    <w:p w:rsidR="00C375CD" w:rsidRDefault="00350AE0" w:rsidP="008F618F">
      <w:pPr>
        <w:pStyle w:val="ListParagraph"/>
        <w:numPr>
          <w:ilvl w:val="0"/>
          <w:numId w:val="34"/>
        </w:numPr>
        <w:rPr>
          <w:rFonts w:ascii="Times New Roman" w:hAnsi="Times New Roman" w:cs="Times New Roman"/>
          <w:b/>
          <w:color w:val="548DD4" w:themeColor="text2" w:themeTint="99"/>
          <w:sz w:val="24"/>
          <w:szCs w:val="24"/>
        </w:rPr>
      </w:pPr>
      <w:r>
        <w:rPr>
          <w:rFonts w:ascii="Times New Roman" w:hAnsi="Times New Roman" w:cs="Times New Roman"/>
          <w:b/>
          <w:color w:val="548DD4" w:themeColor="text2" w:themeTint="99"/>
          <w:sz w:val="24"/>
          <w:szCs w:val="24"/>
        </w:rPr>
        <w:t>All information of who</w:t>
      </w:r>
      <w:r w:rsidR="008F618F">
        <w:rPr>
          <w:rFonts w:ascii="Times New Roman" w:hAnsi="Times New Roman" w:cs="Times New Roman"/>
          <w:b/>
          <w:color w:val="548DD4" w:themeColor="text2" w:themeTint="99"/>
          <w:sz w:val="24"/>
          <w:szCs w:val="24"/>
        </w:rPr>
        <w:t>se salary is in b/w 1000-3000 [EMP Table]:</w:t>
      </w:r>
    </w:p>
    <w:p w:rsidR="008F618F" w:rsidRDefault="001C5968" w:rsidP="001C5968">
      <w:pPr>
        <w:rPr>
          <w:rFonts w:ascii="Times New Roman" w:hAnsi="Times New Roman" w:cs="Times New Roman"/>
          <w:b/>
          <w:color w:val="548DD4" w:themeColor="text2" w:themeTint="99"/>
          <w:sz w:val="24"/>
          <w:szCs w:val="24"/>
        </w:rPr>
      </w:pPr>
      <w:r>
        <w:rPr>
          <w:noProof/>
          <w:lang w:bidi="hi-IN"/>
        </w:rPr>
        <w:drawing>
          <wp:inline distT="0" distB="0" distL="0" distR="0" wp14:anchorId="159BE690" wp14:editId="5D2D0F46">
            <wp:extent cx="5857875" cy="1247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40710" r="1569" b="21997"/>
                    <a:stretch/>
                  </pic:blipFill>
                  <pic:spPr bwMode="auto">
                    <a:xfrm>
                      <a:off x="0" y="0"/>
                      <a:ext cx="5857875" cy="1247775"/>
                    </a:xfrm>
                    <a:prstGeom prst="rect">
                      <a:avLst/>
                    </a:prstGeom>
                    <a:ln>
                      <a:noFill/>
                    </a:ln>
                    <a:extLst>
                      <a:ext uri="{53640926-AAD7-44D8-BBD7-CCE9431645EC}">
                        <a14:shadowObscured xmlns:a14="http://schemas.microsoft.com/office/drawing/2010/main"/>
                      </a:ext>
                    </a:extLst>
                  </pic:spPr>
                </pic:pic>
              </a:graphicData>
            </a:graphic>
          </wp:inline>
        </w:drawing>
      </w:r>
    </w:p>
    <w:p w:rsidR="001C5968" w:rsidRDefault="001C5968" w:rsidP="001C5968">
      <w:pPr>
        <w:pStyle w:val="ListParagraph"/>
        <w:numPr>
          <w:ilvl w:val="0"/>
          <w:numId w:val="34"/>
        </w:numPr>
        <w:rPr>
          <w:rFonts w:ascii="Times New Roman" w:hAnsi="Times New Roman" w:cs="Times New Roman"/>
          <w:b/>
          <w:color w:val="548DD4" w:themeColor="text2" w:themeTint="99"/>
          <w:sz w:val="24"/>
          <w:szCs w:val="24"/>
        </w:rPr>
      </w:pPr>
      <w:r>
        <w:rPr>
          <w:rFonts w:ascii="Times New Roman" w:hAnsi="Times New Roman" w:cs="Times New Roman"/>
          <w:b/>
          <w:color w:val="548DD4" w:themeColor="text2" w:themeTint="99"/>
          <w:sz w:val="24"/>
          <w:szCs w:val="24"/>
        </w:rPr>
        <w:t>Name and salary only of employees:</w:t>
      </w:r>
    </w:p>
    <w:p w:rsidR="001C5968" w:rsidRDefault="001C5968" w:rsidP="001C5968">
      <w:pPr>
        <w:rPr>
          <w:rFonts w:ascii="Times New Roman" w:hAnsi="Times New Roman" w:cs="Times New Roman"/>
          <w:b/>
          <w:color w:val="548DD4" w:themeColor="text2" w:themeTint="99"/>
          <w:sz w:val="24"/>
          <w:szCs w:val="24"/>
        </w:rPr>
      </w:pPr>
      <w:r>
        <w:rPr>
          <w:noProof/>
          <w:lang w:bidi="hi-IN"/>
        </w:rPr>
        <w:drawing>
          <wp:inline distT="0" distB="0" distL="0" distR="0" wp14:anchorId="33A54DB1" wp14:editId="09CC2561">
            <wp:extent cx="5857875" cy="1390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23914" r="1569" b="34523"/>
                    <a:stretch/>
                  </pic:blipFill>
                  <pic:spPr bwMode="auto">
                    <a:xfrm>
                      <a:off x="0" y="0"/>
                      <a:ext cx="5857875" cy="1390650"/>
                    </a:xfrm>
                    <a:prstGeom prst="rect">
                      <a:avLst/>
                    </a:prstGeom>
                    <a:ln>
                      <a:noFill/>
                    </a:ln>
                    <a:extLst>
                      <a:ext uri="{53640926-AAD7-44D8-BBD7-CCE9431645EC}">
                        <a14:shadowObscured xmlns:a14="http://schemas.microsoft.com/office/drawing/2010/main"/>
                      </a:ext>
                    </a:extLst>
                  </pic:spPr>
                </pic:pic>
              </a:graphicData>
            </a:graphic>
          </wp:inline>
        </w:drawing>
      </w:r>
    </w:p>
    <w:p w:rsidR="001C5968" w:rsidRDefault="001C5968" w:rsidP="001C5968">
      <w:pPr>
        <w:pStyle w:val="ListParagraph"/>
        <w:numPr>
          <w:ilvl w:val="0"/>
          <w:numId w:val="34"/>
        </w:numPr>
        <w:rPr>
          <w:rFonts w:ascii="Times New Roman" w:hAnsi="Times New Roman" w:cs="Times New Roman"/>
          <w:b/>
          <w:color w:val="548DD4" w:themeColor="text2" w:themeTint="99"/>
          <w:sz w:val="24"/>
          <w:szCs w:val="24"/>
        </w:rPr>
      </w:pPr>
      <w:r>
        <w:rPr>
          <w:rFonts w:ascii="Times New Roman" w:hAnsi="Times New Roman" w:cs="Times New Roman"/>
          <w:b/>
          <w:color w:val="548DD4" w:themeColor="text2" w:themeTint="99"/>
          <w:sz w:val="24"/>
          <w:szCs w:val="24"/>
        </w:rPr>
        <w:t>Sorted by name:</w:t>
      </w:r>
    </w:p>
    <w:p w:rsidR="001C5968" w:rsidRDefault="00350AE0" w:rsidP="001C5968">
      <w:pPr>
        <w:rPr>
          <w:rFonts w:ascii="Times New Roman" w:hAnsi="Times New Roman" w:cs="Times New Roman"/>
          <w:b/>
          <w:color w:val="548DD4" w:themeColor="text2" w:themeTint="99"/>
          <w:sz w:val="24"/>
          <w:szCs w:val="24"/>
        </w:rPr>
      </w:pPr>
      <w:r>
        <w:rPr>
          <w:noProof/>
          <w:lang w:bidi="hi-IN"/>
        </w:rPr>
        <w:drawing>
          <wp:inline distT="0" distB="0" distL="0" distR="0" wp14:anchorId="07CAD380" wp14:editId="621C3550">
            <wp:extent cx="5829300" cy="1533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30176" r="2048" b="23989"/>
                    <a:stretch/>
                  </pic:blipFill>
                  <pic:spPr bwMode="auto">
                    <a:xfrm>
                      <a:off x="0" y="0"/>
                      <a:ext cx="5829300" cy="1533525"/>
                    </a:xfrm>
                    <a:prstGeom prst="rect">
                      <a:avLst/>
                    </a:prstGeom>
                    <a:ln>
                      <a:noFill/>
                    </a:ln>
                    <a:extLst>
                      <a:ext uri="{53640926-AAD7-44D8-BBD7-CCE9431645EC}">
                        <a14:shadowObscured xmlns:a14="http://schemas.microsoft.com/office/drawing/2010/main"/>
                      </a:ext>
                    </a:extLst>
                  </pic:spPr>
                </pic:pic>
              </a:graphicData>
            </a:graphic>
          </wp:inline>
        </w:drawing>
      </w:r>
    </w:p>
    <w:p w:rsidR="004B55F0" w:rsidRDefault="004B55F0" w:rsidP="001C5968">
      <w:pPr>
        <w:rPr>
          <w:rFonts w:ascii="Times New Roman" w:hAnsi="Times New Roman" w:cs="Times New Roman"/>
          <w:b/>
          <w:color w:val="548DD4" w:themeColor="text2" w:themeTint="99"/>
          <w:sz w:val="24"/>
          <w:szCs w:val="24"/>
        </w:rPr>
      </w:pPr>
    </w:p>
    <w:p w:rsidR="004B55F0" w:rsidRDefault="004B55F0" w:rsidP="001C5968">
      <w:pPr>
        <w:rPr>
          <w:rFonts w:ascii="Times New Roman" w:hAnsi="Times New Roman" w:cs="Times New Roman"/>
          <w:b/>
          <w:color w:val="548DD4" w:themeColor="text2" w:themeTint="99"/>
          <w:sz w:val="24"/>
          <w:szCs w:val="24"/>
        </w:rPr>
      </w:pPr>
    </w:p>
    <w:p w:rsidR="004B55F0" w:rsidRDefault="004B55F0" w:rsidP="001C5968">
      <w:pPr>
        <w:rPr>
          <w:rFonts w:ascii="Times New Roman" w:hAnsi="Times New Roman" w:cs="Times New Roman"/>
          <w:b/>
          <w:color w:val="548DD4" w:themeColor="text2" w:themeTint="99"/>
          <w:sz w:val="24"/>
          <w:szCs w:val="24"/>
        </w:rPr>
      </w:pPr>
    </w:p>
    <w:p w:rsidR="00350AE0" w:rsidRDefault="00350AE0" w:rsidP="00350AE0">
      <w:pPr>
        <w:pStyle w:val="ListParagraph"/>
        <w:numPr>
          <w:ilvl w:val="0"/>
          <w:numId w:val="34"/>
        </w:numPr>
        <w:rPr>
          <w:rFonts w:ascii="Times New Roman" w:hAnsi="Times New Roman" w:cs="Times New Roman"/>
          <w:b/>
          <w:color w:val="548DD4" w:themeColor="text2" w:themeTint="99"/>
          <w:sz w:val="24"/>
          <w:szCs w:val="24"/>
        </w:rPr>
      </w:pPr>
      <w:r>
        <w:rPr>
          <w:rFonts w:ascii="Times New Roman" w:hAnsi="Times New Roman" w:cs="Times New Roman"/>
          <w:b/>
          <w:color w:val="548DD4" w:themeColor="text2" w:themeTint="99"/>
          <w:sz w:val="24"/>
          <w:szCs w:val="24"/>
        </w:rPr>
        <w:lastRenderedPageBreak/>
        <w:t>All employee name and deptno who are in 10 and 30:</w:t>
      </w:r>
    </w:p>
    <w:p w:rsidR="00350AE0" w:rsidRDefault="0041030C" w:rsidP="00350AE0">
      <w:pPr>
        <w:rPr>
          <w:rFonts w:ascii="Times New Roman" w:hAnsi="Times New Roman" w:cs="Times New Roman"/>
          <w:b/>
          <w:color w:val="548DD4" w:themeColor="text2" w:themeTint="99"/>
          <w:sz w:val="24"/>
          <w:szCs w:val="24"/>
        </w:rPr>
      </w:pPr>
      <w:r>
        <w:rPr>
          <w:noProof/>
          <w:lang w:bidi="hi-IN"/>
        </w:rPr>
        <w:drawing>
          <wp:inline distT="0" distB="0" distL="0" distR="0" wp14:anchorId="51676EE8" wp14:editId="081694E0">
            <wp:extent cx="5857875" cy="1181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42418" r="1569" b="22281"/>
                    <a:stretch/>
                  </pic:blipFill>
                  <pic:spPr bwMode="auto">
                    <a:xfrm>
                      <a:off x="0" y="0"/>
                      <a:ext cx="5857875" cy="1181100"/>
                    </a:xfrm>
                    <a:prstGeom prst="rect">
                      <a:avLst/>
                    </a:prstGeom>
                    <a:ln>
                      <a:noFill/>
                    </a:ln>
                    <a:extLst>
                      <a:ext uri="{53640926-AAD7-44D8-BBD7-CCE9431645EC}">
                        <a14:shadowObscured xmlns:a14="http://schemas.microsoft.com/office/drawing/2010/main"/>
                      </a:ext>
                    </a:extLst>
                  </pic:spPr>
                </pic:pic>
              </a:graphicData>
            </a:graphic>
          </wp:inline>
        </w:drawing>
      </w:r>
    </w:p>
    <w:p w:rsidR="0041030C" w:rsidRPr="0041030C" w:rsidRDefault="0041030C" w:rsidP="00747755">
      <w:pPr>
        <w:pStyle w:val="ListParagraph"/>
        <w:numPr>
          <w:ilvl w:val="0"/>
          <w:numId w:val="34"/>
        </w:numPr>
        <w:rPr>
          <w:rFonts w:ascii="Times New Roman" w:hAnsi="Times New Roman" w:cs="Times New Roman"/>
          <w:b/>
          <w:color w:val="548DD4" w:themeColor="text2" w:themeTint="99"/>
          <w:sz w:val="24"/>
          <w:szCs w:val="24"/>
        </w:rPr>
      </w:pPr>
      <w:r w:rsidRPr="0041030C">
        <w:rPr>
          <w:rFonts w:ascii="Times New Roman" w:hAnsi="Times New Roman" w:cs="Times New Roman"/>
          <w:b/>
          <w:bCs/>
          <w:color w:val="548DD4" w:themeColor="text2" w:themeTint="99"/>
          <w:sz w:val="24"/>
          <w:szCs w:val="24"/>
        </w:rPr>
        <w:t>Name, job of all clerks in dept 20:</w:t>
      </w:r>
    </w:p>
    <w:p w:rsidR="0041030C" w:rsidRPr="0041030C" w:rsidRDefault="0041030C" w:rsidP="0041030C">
      <w:pPr>
        <w:rPr>
          <w:rFonts w:ascii="Times New Roman" w:hAnsi="Times New Roman" w:cs="Times New Roman"/>
          <w:b/>
          <w:color w:val="548DD4" w:themeColor="text2" w:themeTint="99"/>
          <w:sz w:val="24"/>
          <w:szCs w:val="24"/>
        </w:rPr>
      </w:pPr>
      <w:r>
        <w:rPr>
          <w:noProof/>
          <w:lang w:bidi="hi-IN"/>
        </w:rPr>
        <w:drawing>
          <wp:inline distT="0" distB="0" distL="0" distR="0" wp14:anchorId="2E587408" wp14:editId="204C8EF2">
            <wp:extent cx="5867400" cy="6953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7116" r="1408" b="72101"/>
                    <a:stretch/>
                  </pic:blipFill>
                  <pic:spPr bwMode="auto">
                    <a:xfrm>
                      <a:off x="0" y="0"/>
                      <a:ext cx="5867400" cy="695325"/>
                    </a:xfrm>
                    <a:prstGeom prst="rect">
                      <a:avLst/>
                    </a:prstGeom>
                    <a:ln>
                      <a:noFill/>
                    </a:ln>
                    <a:extLst>
                      <a:ext uri="{53640926-AAD7-44D8-BBD7-CCE9431645EC}">
                        <a14:shadowObscured xmlns:a14="http://schemas.microsoft.com/office/drawing/2010/main"/>
                      </a:ext>
                    </a:extLst>
                  </pic:spPr>
                </pic:pic>
              </a:graphicData>
            </a:graphic>
          </wp:inline>
        </w:drawing>
      </w: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sz w:val="24"/>
          <w:szCs w:val="24"/>
          <w:u w:val="single"/>
        </w:rPr>
      </w:pPr>
    </w:p>
    <w:p w:rsidR="00C375CD" w:rsidRDefault="00FC45BF" w:rsidP="00C375CD">
      <w:pPr>
        <w:autoSpaceDE w:val="0"/>
        <w:autoSpaceDN w:val="0"/>
        <w:adjustRightInd w:val="0"/>
        <w:spacing w:before="100" w:after="100" w:line="240" w:lineRule="auto"/>
        <w:rPr>
          <w:rFonts w:ascii="Times New Roman" w:hAnsi="Times New Roman" w:cs="Times New Roman"/>
          <w:b/>
          <w:sz w:val="24"/>
          <w:szCs w:val="24"/>
          <w:u w:val="single"/>
        </w:rPr>
      </w:pPr>
      <w:r w:rsidRPr="00486C31">
        <w:rPr>
          <w:rFonts w:ascii="Times New Roman" w:hAnsi="Times New Roman" w:cs="Times New Roman"/>
          <w:b/>
          <w:sz w:val="24"/>
          <w:szCs w:val="24"/>
          <w:u w:val="single"/>
        </w:rPr>
        <w:lastRenderedPageBreak/>
        <w:t xml:space="preserve">Assignment-3 SQL </w:t>
      </w:r>
      <w:r w:rsidR="00684950" w:rsidRPr="00486C31">
        <w:rPr>
          <w:rFonts w:ascii="Times New Roman" w:hAnsi="Times New Roman" w:cs="Times New Roman"/>
          <w:b/>
          <w:sz w:val="24"/>
          <w:szCs w:val="24"/>
          <w:u w:val="single"/>
        </w:rPr>
        <w:t xml:space="preserve">Wild </w:t>
      </w:r>
      <w:r w:rsidRPr="00486C31">
        <w:rPr>
          <w:rFonts w:ascii="Times New Roman" w:hAnsi="Times New Roman" w:cs="Times New Roman"/>
          <w:b/>
          <w:sz w:val="24"/>
          <w:szCs w:val="24"/>
          <w:u w:val="single"/>
        </w:rPr>
        <w:t>card characters</w:t>
      </w:r>
    </w:p>
    <w:p w:rsidR="00C375CD"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p>
    <w:p w:rsidR="00C375CD" w:rsidRPr="00486C31"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Problem Statement:</w:t>
      </w:r>
    </w:p>
    <w:p w:rsidR="00FC45BF" w:rsidRPr="00486C31" w:rsidRDefault="00FC45BF" w:rsidP="00FC45BF">
      <w:pPr>
        <w:autoSpaceDE w:val="0"/>
        <w:autoSpaceDN w:val="0"/>
        <w:adjustRightInd w:val="0"/>
        <w:spacing w:before="100" w:after="100" w:line="240" w:lineRule="auto"/>
        <w:rPr>
          <w:rFonts w:ascii="Times New Roman" w:hAnsi="Times New Roman" w:cs="Times New Roman"/>
          <w:b/>
          <w:sz w:val="24"/>
          <w:szCs w:val="24"/>
          <w:u w:val="single"/>
        </w:rPr>
      </w:pPr>
    </w:p>
    <w:p w:rsidR="00FC45BF" w:rsidRPr="00486C31" w:rsidRDefault="00A41F08" w:rsidP="00FC45BF">
      <w:pPr>
        <w:pStyle w:val="ListParagraph"/>
        <w:numPr>
          <w:ilvl w:val="0"/>
          <w:numId w:val="19"/>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Display all employees whose name starts with ‘S’. Use EMP table.</w:t>
      </w:r>
    </w:p>
    <w:p w:rsidR="00FC45BF" w:rsidRPr="00486C31" w:rsidRDefault="00A41F08" w:rsidP="00FC45BF">
      <w:pPr>
        <w:pStyle w:val="ListParagraph"/>
        <w:numPr>
          <w:ilvl w:val="0"/>
          <w:numId w:val="19"/>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Display all employees whose name has four characters only. Use EMP table.</w:t>
      </w:r>
    </w:p>
    <w:p w:rsidR="00FC45BF" w:rsidRPr="00486C31" w:rsidRDefault="00A41F08" w:rsidP="00FC45BF">
      <w:pPr>
        <w:pStyle w:val="ListParagraph"/>
        <w:numPr>
          <w:ilvl w:val="0"/>
          <w:numId w:val="19"/>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Display all employees whose name ends with ‘L’. Use EMP table.</w:t>
      </w:r>
    </w:p>
    <w:p w:rsidR="00FC45BF" w:rsidRPr="00486C31" w:rsidRDefault="00A41F08" w:rsidP="00FC45BF">
      <w:pPr>
        <w:pStyle w:val="ListParagraph"/>
        <w:numPr>
          <w:ilvl w:val="0"/>
          <w:numId w:val="19"/>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List all employees who have a manager. Use EMP table.</w:t>
      </w:r>
    </w:p>
    <w:p w:rsidR="00FC45BF" w:rsidRPr="00486C31" w:rsidRDefault="00A41F08" w:rsidP="00FC45BF">
      <w:pPr>
        <w:pStyle w:val="ListParagraph"/>
        <w:numPr>
          <w:ilvl w:val="0"/>
          <w:numId w:val="19"/>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List all employees who do not have a manager. Use EMP table.</w:t>
      </w: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Screenshots of Inputs, Outputs &amp; Queries:</w:t>
      </w:r>
    </w:p>
    <w:p w:rsidR="007E3E74" w:rsidRPr="00486C31"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p>
    <w:p w:rsidR="001415D3" w:rsidRDefault="001415D3" w:rsidP="001415D3">
      <w:pPr>
        <w:pStyle w:val="ListParagraph"/>
        <w:numPr>
          <w:ilvl w:val="0"/>
          <w:numId w:val="34"/>
        </w:numPr>
        <w:rPr>
          <w:rFonts w:ascii="Times New Roman" w:hAnsi="Times New Roman" w:cs="Times New Roman"/>
          <w:b/>
          <w:color w:val="548DD4" w:themeColor="text2" w:themeTint="99"/>
          <w:sz w:val="24"/>
          <w:szCs w:val="24"/>
        </w:rPr>
      </w:pPr>
      <w:r w:rsidRPr="001415D3">
        <w:rPr>
          <w:rFonts w:ascii="Times New Roman" w:hAnsi="Times New Roman" w:cs="Times New Roman"/>
          <w:b/>
          <w:color w:val="548DD4" w:themeColor="text2" w:themeTint="99"/>
          <w:sz w:val="24"/>
          <w:szCs w:val="24"/>
        </w:rPr>
        <w:t>All employees whose name starts with ‘S’:</w:t>
      </w:r>
    </w:p>
    <w:p w:rsidR="001415D3" w:rsidRDefault="001415D3" w:rsidP="001415D3">
      <w:pPr>
        <w:rPr>
          <w:rFonts w:ascii="Times New Roman" w:hAnsi="Times New Roman" w:cs="Times New Roman"/>
          <w:b/>
          <w:color w:val="548DD4" w:themeColor="text2" w:themeTint="99"/>
          <w:sz w:val="24"/>
          <w:szCs w:val="24"/>
          <w:u w:val="single"/>
        </w:rPr>
      </w:pPr>
      <w:r>
        <w:rPr>
          <w:noProof/>
          <w:lang w:bidi="hi-IN"/>
        </w:rPr>
        <w:drawing>
          <wp:inline distT="0" distB="0" distL="0" distR="0" wp14:anchorId="5110CC6A" wp14:editId="0D592B84">
            <wp:extent cx="5857875" cy="1047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25906" r="1569" b="42779"/>
                    <a:stretch/>
                  </pic:blipFill>
                  <pic:spPr bwMode="auto">
                    <a:xfrm>
                      <a:off x="0" y="0"/>
                      <a:ext cx="5857875" cy="1047750"/>
                    </a:xfrm>
                    <a:prstGeom prst="rect">
                      <a:avLst/>
                    </a:prstGeom>
                    <a:ln>
                      <a:noFill/>
                    </a:ln>
                    <a:extLst>
                      <a:ext uri="{53640926-AAD7-44D8-BBD7-CCE9431645EC}">
                        <a14:shadowObscured xmlns:a14="http://schemas.microsoft.com/office/drawing/2010/main"/>
                      </a:ext>
                    </a:extLst>
                  </pic:spPr>
                </pic:pic>
              </a:graphicData>
            </a:graphic>
          </wp:inline>
        </w:drawing>
      </w:r>
    </w:p>
    <w:p w:rsidR="001415D3" w:rsidRDefault="001415D3" w:rsidP="001415D3">
      <w:pPr>
        <w:rPr>
          <w:rFonts w:ascii="Times New Roman" w:hAnsi="Times New Roman" w:cs="Times New Roman"/>
          <w:b/>
          <w:color w:val="C0504D" w:themeColor="accent2"/>
          <w:sz w:val="24"/>
          <w:szCs w:val="24"/>
        </w:rPr>
      </w:pPr>
      <w:r w:rsidRPr="001415D3">
        <w:rPr>
          <w:rFonts w:ascii="Times New Roman" w:hAnsi="Times New Roman" w:cs="Times New Roman"/>
          <w:b/>
          <w:color w:val="C0504D" w:themeColor="accent2"/>
          <w:sz w:val="24"/>
          <w:szCs w:val="24"/>
        </w:rPr>
        <w:t>In the Oracle SQL cmd, I figured out that the entries were case sensitive. So while fetching some data from the table on terminal, values passed in the commands must be case sensitive as well.</w:t>
      </w:r>
    </w:p>
    <w:p w:rsidR="001415D3" w:rsidRDefault="0008127D" w:rsidP="0008127D">
      <w:pPr>
        <w:pStyle w:val="ListParagraph"/>
        <w:numPr>
          <w:ilvl w:val="0"/>
          <w:numId w:val="34"/>
        </w:numPr>
        <w:rPr>
          <w:rFonts w:ascii="Times New Roman" w:hAnsi="Times New Roman" w:cs="Times New Roman"/>
          <w:b/>
          <w:color w:val="4F81BD" w:themeColor="accent1"/>
          <w:sz w:val="24"/>
          <w:szCs w:val="24"/>
        </w:rPr>
      </w:pPr>
      <w:r>
        <w:rPr>
          <w:rFonts w:ascii="Times New Roman" w:hAnsi="Times New Roman" w:cs="Times New Roman"/>
          <w:b/>
          <w:color w:val="4F81BD" w:themeColor="accent1"/>
          <w:sz w:val="24"/>
          <w:szCs w:val="24"/>
        </w:rPr>
        <w:t>A</w:t>
      </w:r>
      <w:r w:rsidRPr="0008127D">
        <w:rPr>
          <w:rFonts w:ascii="Times New Roman" w:hAnsi="Times New Roman" w:cs="Times New Roman"/>
          <w:b/>
          <w:color w:val="4F81BD" w:themeColor="accent1"/>
          <w:sz w:val="24"/>
          <w:szCs w:val="24"/>
        </w:rPr>
        <w:t>ll employees whos</w:t>
      </w:r>
      <w:r>
        <w:rPr>
          <w:rFonts w:ascii="Times New Roman" w:hAnsi="Times New Roman" w:cs="Times New Roman"/>
          <w:b/>
          <w:color w:val="4F81BD" w:themeColor="accent1"/>
          <w:sz w:val="24"/>
          <w:szCs w:val="24"/>
        </w:rPr>
        <w:t>e name has four characters only:</w:t>
      </w:r>
    </w:p>
    <w:p w:rsidR="0008127D" w:rsidRDefault="0008127D" w:rsidP="0008127D">
      <w:pPr>
        <w:rPr>
          <w:rFonts w:ascii="Times New Roman" w:hAnsi="Times New Roman" w:cs="Times New Roman"/>
          <w:b/>
          <w:color w:val="4F81BD" w:themeColor="accent1"/>
          <w:sz w:val="24"/>
          <w:szCs w:val="24"/>
        </w:rPr>
      </w:pPr>
      <w:r>
        <w:rPr>
          <w:noProof/>
          <w:lang w:bidi="hi-IN"/>
        </w:rPr>
        <w:drawing>
          <wp:inline distT="0" distB="0" distL="0" distR="0" wp14:anchorId="3E9BEB38" wp14:editId="0F8504EE">
            <wp:extent cx="5857875" cy="6953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59214" r="1569" b="20004"/>
                    <a:stretch/>
                  </pic:blipFill>
                  <pic:spPr bwMode="auto">
                    <a:xfrm>
                      <a:off x="0" y="0"/>
                      <a:ext cx="5857875" cy="695325"/>
                    </a:xfrm>
                    <a:prstGeom prst="rect">
                      <a:avLst/>
                    </a:prstGeom>
                    <a:ln>
                      <a:noFill/>
                    </a:ln>
                    <a:extLst>
                      <a:ext uri="{53640926-AAD7-44D8-BBD7-CCE9431645EC}">
                        <a14:shadowObscured xmlns:a14="http://schemas.microsoft.com/office/drawing/2010/main"/>
                      </a:ext>
                    </a:extLst>
                  </pic:spPr>
                </pic:pic>
              </a:graphicData>
            </a:graphic>
          </wp:inline>
        </w:drawing>
      </w:r>
    </w:p>
    <w:p w:rsidR="0008127D" w:rsidRDefault="0008127D" w:rsidP="0008127D">
      <w:pPr>
        <w:pStyle w:val="ListParagraph"/>
        <w:numPr>
          <w:ilvl w:val="0"/>
          <w:numId w:val="34"/>
        </w:numPr>
        <w:rPr>
          <w:rFonts w:ascii="Times New Roman" w:hAnsi="Times New Roman" w:cs="Times New Roman"/>
          <w:b/>
          <w:color w:val="4F81BD" w:themeColor="accent1"/>
          <w:sz w:val="24"/>
          <w:szCs w:val="24"/>
        </w:rPr>
      </w:pPr>
      <w:r>
        <w:rPr>
          <w:rFonts w:ascii="Times New Roman" w:hAnsi="Times New Roman" w:cs="Times New Roman"/>
          <w:b/>
          <w:color w:val="4F81BD" w:themeColor="accent1"/>
          <w:sz w:val="24"/>
          <w:szCs w:val="24"/>
        </w:rPr>
        <w:t>A</w:t>
      </w:r>
      <w:r w:rsidRPr="0008127D">
        <w:rPr>
          <w:rFonts w:ascii="Times New Roman" w:hAnsi="Times New Roman" w:cs="Times New Roman"/>
          <w:b/>
          <w:color w:val="4F81BD" w:themeColor="accent1"/>
          <w:sz w:val="24"/>
          <w:szCs w:val="24"/>
        </w:rPr>
        <w:t>ll emp</w:t>
      </w:r>
      <w:r>
        <w:rPr>
          <w:rFonts w:ascii="Times New Roman" w:hAnsi="Times New Roman" w:cs="Times New Roman"/>
          <w:b/>
          <w:color w:val="4F81BD" w:themeColor="accent1"/>
          <w:sz w:val="24"/>
          <w:szCs w:val="24"/>
        </w:rPr>
        <w:t>loyees whose name ends with ‘L’:</w:t>
      </w:r>
    </w:p>
    <w:p w:rsidR="0008127D" w:rsidRPr="0008127D" w:rsidRDefault="0008127D" w:rsidP="0008127D">
      <w:pPr>
        <w:rPr>
          <w:rFonts w:ascii="Times New Roman" w:hAnsi="Times New Roman" w:cs="Times New Roman"/>
          <w:b/>
          <w:color w:val="4F81BD" w:themeColor="accent1"/>
          <w:sz w:val="24"/>
          <w:szCs w:val="24"/>
        </w:rPr>
      </w:pPr>
      <w:r>
        <w:rPr>
          <w:noProof/>
          <w:lang w:bidi="hi-IN"/>
        </w:rPr>
        <w:drawing>
          <wp:inline distT="0" distB="0" distL="0" distR="0" wp14:anchorId="3F3B3943" wp14:editId="6E9BE71A">
            <wp:extent cx="5848350" cy="323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78003" r="1728" b="12318"/>
                    <a:stretch/>
                  </pic:blipFill>
                  <pic:spPr bwMode="auto">
                    <a:xfrm>
                      <a:off x="0" y="0"/>
                      <a:ext cx="5848350" cy="323850"/>
                    </a:xfrm>
                    <a:prstGeom prst="rect">
                      <a:avLst/>
                    </a:prstGeom>
                    <a:ln>
                      <a:noFill/>
                    </a:ln>
                    <a:extLst>
                      <a:ext uri="{53640926-AAD7-44D8-BBD7-CCE9431645EC}">
                        <a14:shadowObscured xmlns:a14="http://schemas.microsoft.com/office/drawing/2010/main"/>
                      </a:ext>
                    </a:extLst>
                  </pic:spPr>
                </pic:pic>
              </a:graphicData>
            </a:graphic>
          </wp:inline>
        </w:drawing>
      </w:r>
    </w:p>
    <w:p w:rsidR="0008127D" w:rsidRPr="0008127D" w:rsidRDefault="0008127D" w:rsidP="0008127D">
      <w:pPr>
        <w:pStyle w:val="ListParagraph"/>
        <w:numPr>
          <w:ilvl w:val="0"/>
          <w:numId w:val="34"/>
        </w:numPr>
        <w:rPr>
          <w:rFonts w:ascii="Times New Roman" w:hAnsi="Times New Roman" w:cs="Times New Roman"/>
          <w:b/>
          <w:color w:val="C0504D" w:themeColor="accent2"/>
          <w:sz w:val="24"/>
          <w:szCs w:val="24"/>
        </w:rPr>
      </w:pPr>
      <w:r>
        <w:rPr>
          <w:rFonts w:ascii="Times New Roman" w:hAnsi="Times New Roman" w:cs="Times New Roman"/>
          <w:b/>
          <w:color w:val="548DD4" w:themeColor="text2" w:themeTint="99"/>
          <w:sz w:val="24"/>
          <w:szCs w:val="24"/>
        </w:rPr>
        <w:t>All employees who have a manager:</w:t>
      </w:r>
    </w:p>
    <w:p w:rsidR="00747755" w:rsidRDefault="0008127D" w:rsidP="0008127D">
      <w:pPr>
        <w:rPr>
          <w:rFonts w:ascii="Times New Roman" w:hAnsi="Times New Roman" w:cs="Times New Roman"/>
          <w:b/>
          <w:color w:val="548DD4" w:themeColor="text2" w:themeTint="99"/>
          <w:sz w:val="24"/>
          <w:szCs w:val="24"/>
        </w:rPr>
      </w:pPr>
      <w:r>
        <w:rPr>
          <w:noProof/>
          <w:lang w:bidi="hi-IN"/>
        </w:rPr>
        <w:drawing>
          <wp:inline distT="0" distB="0" distL="0" distR="0" wp14:anchorId="53CB9A72" wp14:editId="43513BEB">
            <wp:extent cx="5951220" cy="16408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50958"/>
                    <a:stretch/>
                  </pic:blipFill>
                  <pic:spPr bwMode="auto">
                    <a:xfrm>
                      <a:off x="0" y="0"/>
                      <a:ext cx="5951220" cy="1640840"/>
                    </a:xfrm>
                    <a:prstGeom prst="rect">
                      <a:avLst/>
                    </a:prstGeom>
                    <a:ln>
                      <a:noFill/>
                    </a:ln>
                    <a:extLst>
                      <a:ext uri="{53640926-AAD7-44D8-BBD7-CCE9431645EC}">
                        <a14:shadowObscured xmlns:a14="http://schemas.microsoft.com/office/drawing/2010/main"/>
                      </a:ext>
                    </a:extLst>
                  </pic:spPr>
                </pic:pic>
              </a:graphicData>
            </a:graphic>
          </wp:inline>
        </w:drawing>
      </w:r>
    </w:p>
    <w:p w:rsidR="004B55F0" w:rsidRDefault="004B55F0" w:rsidP="0008127D">
      <w:pPr>
        <w:rPr>
          <w:rFonts w:ascii="Times New Roman" w:hAnsi="Times New Roman" w:cs="Times New Roman"/>
          <w:b/>
          <w:color w:val="548DD4" w:themeColor="text2" w:themeTint="99"/>
          <w:sz w:val="24"/>
          <w:szCs w:val="24"/>
        </w:rPr>
      </w:pPr>
    </w:p>
    <w:p w:rsidR="004B55F0" w:rsidRDefault="004B55F0" w:rsidP="0008127D">
      <w:pPr>
        <w:rPr>
          <w:rFonts w:ascii="Times New Roman" w:hAnsi="Times New Roman" w:cs="Times New Roman"/>
          <w:b/>
          <w:color w:val="548DD4" w:themeColor="text2" w:themeTint="99"/>
          <w:sz w:val="24"/>
          <w:szCs w:val="24"/>
        </w:rPr>
      </w:pPr>
    </w:p>
    <w:p w:rsidR="00747755" w:rsidRPr="00747755" w:rsidRDefault="00747755" w:rsidP="00747755">
      <w:pPr>
        <w:pStyle w:val="ListParagraph"/>
        <w:numPr>
          <w:ilvl w:val="0"/>
          <w:numId w:val="34"/>
        </w:numPr>
        <w:rPr>
          <w:rFonts w:ascii="Times New Roman" w:hAnsi="Times New Roman" w:cs="Times New Roman"/>
          <w:b/>
          <w:color w:val="C0504D" w:themeColor="accent2"/>
          <w:sz w:val="24"/>
          <w:szCs w:val="24"/>
        </w:rPr>
      </w:pPr>
      <w:r>
        <w:rPr>
          <w:rFonts w:ascii="Times New Roman" w:hAnsi="Times New Roman" w:cs="Times New Roman"/>
          <w:b/>
          <w:color w:val="548DD4" w:themeColor="text2" w:themeTint="99"/>
          <w:sz w:val="24"/>
          <w:szCs w:val="24"/>
        </w:rPr>
        <w:lastRenderedPageBreak/>
        <w:t>All employees who don’t have a manager:</w:t>
      </w:r>
    </w:p>
    <w:p w:rsidR="00C375CD" w:rsidRPr="00747755" w:rsidRDefault="00747755" w:rsidP="00747755">
      <w:pPr>
        <w:rPr>
          <w:rFonts w:ascii="Times New Roman" w:hAnsi="Times New Roman" w:cs="Times New Roman"/>
          <w:b/>
          <w:color w:val="C0504D" w:themeColor="accent2"/>
          <w:sz w:val="24"/>
          <w:szCs w:val="24"/>
        </w:rPr>
      </w:pPr>
      <w:r>
        <w:rPr>
          <w:noProof/>
          <w:lang w:bidi="hi-IN"/>
        </w:rPr>
        <w:drawing>
          <wp:inline distT="0" distB="0" distL="0" distR="0" wp14:anchorId="35812E05" wp14:editId="69AC9A10">
            <wp:extent cx="5857875" cy="6953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48966" r="1569" b="30252"/>
                    <a:stretch/>
                  </pic:blipFill>
                  <pic:spPr bwMode="auto">
                    <a:xfrm>
                      <a:off x="0" y="0"/>
                      <a:ext cx="5857875" cy="695325"/>
                    </a:xfrm>
                    <a:prstGeom prst="rect">
                      <a:avLst/>
                    </a:prstGeom>
                    <a:ln>
                      <a:noFill/>
                    </a:ln>
                    <a:extLst>
                      <a:ext uri="{53640926-AAD7-44D8-BBD7-CCE9431645EC}">
                        <a14:shadowObscured xmlns:a14="http://schemas.microsoft.com/office/drawing/2010/main"/>
                      </a:ext>
                    </a:extLst>
                  </pic:spPr>
                </pic:pic>
              </a:graphicData>
            </a:graphic>
          </wp:inline>
        </w:drawing>
      </w:r>
      <w:r w:rsidR="00C375CD" w:rsidRPr="00747755">
        <w:rPr>
          <w:rFonts w:ascii="Times New Roman" w:hAnsi="Times New Roman" w:cs="Times New Roman"/>
          <w:b/>
          <w:color w:val="548DD4" w:themeColor="text2" w:themeTint="99"/>
          <w:sz w:val="24"/>
          <w:szCs w:val="24"/>
        </w:rPr>
        <w:br w:type="page"/>
      </w:r>
    </w:p>
    <w:p w:rsidR="00C375CD" w:rsidRDefault="00684950" w:rsidP="00C375CD">
      <w:pPr>
        <w:autoSpaceDE w:val="0"/>
        <w:autoSpaceDN w:val="0"/>
        <w:adjustRightInd w:val="0"/>
        <w:spacing w:before="100" w:after="100" w:line="240" w:lineRule="auto"/>
        <w:rPr>
          <w:rFonts w:ascii="Times New Roman" w:hAnsi="Times New Roman" w:cs="Times New Roman"/>
          <w:b/>
          <w:sz w:val="24"/>
          <w:szCs w:val="24"/>
          <w:u w:val="single"/>
        </w:rPr>
      </w:pPr>
      <w:r w:rsidRPr="00486C31">
        <w:rPr>
          <w:rFonts w:ascii="Times New Roman" w:hAnsi="Times New Roman" w:cs="Times New Roman"/>
          <w:b/>
          <w:sz w:val="24"/>
          <w:szCs w:val="24"/>
          <w:u w:val="single"/>
        </w:rPr>
        <w:lastRenderedPageBreak/>
        <w:t>Assignment-4 SQL Expressions &amp; Custom outputs</w:t>
      </w:r>
    </w:p>
    <w:p w:rsidR="00C375CD"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p>
    <w:p w:rsidR="00C375CD" w:rsidRPr="00486C31"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Problem Statement:</w:t>
      </w:r>
    </w:p>
    <w:p w:rsidR="00684950" w:rsidRPr="00486C31" w:rsidRDefault="00684950" w:rsidP="00684950">
      <w:pPr>
        <w:autoSpaceDE w:val="0"/>
        <w:autoSpaceDN w:val="0"/>
        <w:adjustRightInd w:val="0"/>
        <w:spacing w:before="100" w:after="100" w:line="240" w:lineRule="auto"/>
        <w:rPr>
          <w:rFonts w:ascii="Times New Roman" w:hAnsi="Times New Roman" w:cs="Times New Roman"/>
          <w:b/>
          <w:sz w:val="24"/>
          <w:szCs w:val="24"/>
          <w:u w:val="single"/>
        </w:rPr>
      </w:pPr>
    </w:p>
    <w:p w:rsidR="00FC45BF" w:rsidRPr="00486C31" w:rsidRDefault="00A41F08" w:rsidP="00684950">
      <w:pPr>
        <w:pStyle w:val="ListParagraph"/>
        <w:numPr>
          <w:ilvl w:val="0"/>
          <w:numId w:val="20"/>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 xml:space="preserve">List name and Total of salary </w:t>
      </w:r>
      <w:r w:rsidR="00221DCD" w:rsidRPr="00486C31">
        <w:rPr>
          <w:rFonts w:ascii="Times New Roman" w:hAnsi="Times New Roman" w:cs="Times New Roman"/>
          <w:sz w:val="24"/>
          <w:szCs w:val="24"/>
        </w:rPr>
        <w:t>i.e.</w:t>
      </w:r>
      <w:r w:rsidRPr="00486C31">
        <w:rPr>
          <w:rFonts w:ascii="Times New Roman" w:hAnsi="Times New Roman" w:cs="Times New Roman"/>
          <w:sz w:val="24"/>
          <w:szCs w:val="24"/>
        </w:rPr>
        <w:t xml:space="preserve"> sal+commission. Use EMP table.</w:t>
      </w:r>
    </w:p>
    <w:p w:rsidR="00FC45BF" w:rsidRPr="00486C31" w:rsidRDefault="00A41F08" w:rsidP="00684950">
      <w:pPr>
        <w:pStyle w:val="ListParagraph"/>
        <w:numPr>
          <w:ilvl w:val="0"/>
          <w:numId w:val="20"/>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 xml:space="preserve">List name and Annual Salary </w:t>
      </w:r>
      <w:r w:rsidR="00221DCD" w:rsidRPr="00486C31">
        <w:rPr>
          <w:rFonts w:ascii="Times New Roman" w:hAnsi="Times New Roman" w:cs="Times New Roman"/>
          <w:sz w:val="24"/>
          <w:szCs w:val="24"/>
        </w:rPr>
        <w:t>i.e.</w:t>
      </w:r>
      <w:r w:rsidRPr="00486C31">
        <w:rPr>
          <w:rFonts w:ascii="Times New Roman" w:hAnsi="Times New Roman" w:cs="Times New Roman"/>
          <w:sz w:val="24"/>
          <w:szCs w:val="24"/>
        </w:rPr>
        <w:t xml:space="preserve"> sal*12. Use EMP table.</w:t>
      </w:r>
    </w:p>
    <w:p w:rsidR="00FC45BF" w:rsidRPr="00486C31" w:rsidRDefault="00A41F08" w:rsidP="00684950">
      <w:pPr>
        <w:pStyle w:val="ListParagraph"/>
        <w:numPr>
          <w:ilvl w:val="0"/>
          <w:numId w:val="20"/>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List all employees who joined in the year 1991. Use EMP table.</w:t>
      </w:r>
    </w:p>
    <w:p w:rsidR="0093190F" w:rsidRPr="00486C31" w:rsidRDefault="00A41F08" w:rsidP="00684950">
      <w:pPr>
        <w:pStyle w:val="ListParagraph"/>
        <w:numPr>
          <w:ilvl w:val="0"/>
          <w:numId w:val="20"/>
        </w:numPr>
        <w:autoSpaceDE w:val="0"/>
        <w:autoSpaceDN w:val="0"/>
        <w:adjustRightInd w:val="0"/>
        <w:spacing w:before="100" w:after="100" w:line="240" w:lineRule="auto"/>
        <w:rPr>
          <w:rFonts w:ascii="Times New Roman" w:hAnsi="Times New Roman" w:cs="Times New Roman"/>
          <w:b/>
          <w:sz w:val="24"/>
          <w:szCs w:val="24"/>
          <w:u w:val="single"/>
        </w:rPr>
      </w:pPr>
      <w:r w:rsidRPr="00486C31">
        <w:rPr>
          <w:rFonts w:ascii="Times New Roman" w:hAnsi="Times New Roman" w:cs="Times New Roman"/>
          <w:sz w:val="24"/>
          <w:szCs w:val="24"/>
        </w:rPr>
        <w:t xml:space="preserve">Display data as </w:t>
      </w:r>
      <w:r w:rsidR="00221DCD" w:rsidRPr="00486C31">
        <w:rPr>
          <w:rFonts w:ascii="Times New Roman" w:hAnsi="Times New Roman" w:cs="Times New Roman"/>
          <w:sz w:val="24"/>
          <w:szCs w:val="24"/>
        </w:rPr>
        <w:t>who,</w:t>
      </w:r>
      <w:r w:rsidRPr="00486C31">
        <w:rPr>
          <w:rFonts w:ascii="Times New Roman" w:hAnsi="Times New Roman" w:cs="Times New Roman"/>
          <w:sz w:val="24"/>
          <w:szCs w:val="24"/>
        </w:rPr>
        <w:t xml:space="preserve"> </w:t>
      </w:r>
      <w:r w:rsidR="00221DCD" w:rsidRPr="00486C31">
        <w:rPr>
          <w:rFonts w:ascii="Times New Roman" w:hAnsi="Times New Roman" w:cs="Times New Roman"/>
          <w:sz w:val="24"/>
          <w:szCs w:val="24"/>
        </w:rPr>
        <w:t>what, when</w:t>
      </w:r>
      <w:r w:rsidRPr="00486C31">
        <w:rPr>
          <w:rFonts w:ascii="Times New Roman" w:hAnsi="Times New Roman" w:cs="Times New Roman"/>
          <w:sz w:val="24"/>
          <w:szCs w:val="24"/>
        </w:rPr>
        <w:t xml:space="preserve"> and how much display should look like </w:t>
      </w:r>
      <w:r w:rsidR="00221DCD" w:rsidRPr="00486C31">
        <w:rPr>
          <w:rFonts w:ascii="Times New Roman" w:hAnsi="Times New Roman" w:cs="Times New Roman"/>
          <w:bCs/>
          <w:sz w:val="24"/>
          <w:szCs w:val="24"/>
        </w:rPr>
        <w:t>E.g.</w:t>
      </w:r>
      <w:r w:rsidRPr="00486C31">
        <w:rPr>
          <w:rFonts w:ascii="Times New Roman" w:hAnsi="Times New Roman" w:cs="Times New Roman"/>
          <w:bCs/>
          <w:sz w:val="24"/>
          <w:szCs w:val="24"/>
        </w:rPr>
        <w:t xml:space="preserve">: SMITH HAS HELD THE POSITION OF CLERK IN DEPARTMENT 20 SINCE ’12-OCT-1990’AND EARNS 1500. </w:t>
      </w: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Screenshots of Inputs, Outputs &amp; Queries:</w:t>
      </w:r>
    </w:p>
    <w:p w:rsidR="007E3E74" w:rsidRDefault="009F03CF" w:rsidP="009F03CF">
      <w:pPr>
        <w:pStyle w:val="ListParagraph"/>
        <w:numPr>
          <w:ilvl w:val="0"/>
          <w:numId w:val="34"/>
        </w:numPr>
        <w:autoSpaceDE w:val="0"/>
        <w:autoSpaceDN w:val="0"/>
        <w:adjustRightInd w:val="0"/>
        <w:spacing w:before="100" w:after="100" w:line="240" w:lineRule="auto"/>
        <w:rPr>
          <w:rFonts w:ascii="Times New Roman" w:hAnsi="Times New Roman" w:cs="Times New Roman"/>
          <w:b/>
          <w:color w:val="548DD4" w:themeColor="text2" w:themeTint="99"/>
          <w:sz w:val="24"/>
          <w:szCs w:val="24"/>
        </w:rPr>
      </w:pPr>
      <w:r>
        <w:rPr>
          <w:rFonts w:ascii="Times New Roman" w:hAnsi="Times New Roman" w:cs="Times New Roman"/>
          <w:b/>
          <w:color w:val="548DD4" w:themeColor="text2" w:themeTint="99"/>
          <w:sz w:val="24"/>
          <w:szCs w:val="24"/>
        </w:rPr>
        <w:t>N</w:t>
      </w:r>
      <w:r w:rsidRPr="009F03CF">
        <w:rPr>
          <w:rFonts w:ascii="Times New Roman" w:hAnsi="Times New Roman" w:cs="Times New Roman"/>
          <w:b/>
          <w:color w:val="548DD4" w:themeColor="text2" w:themeTint="99"/>
          <w:sz w:val="24"/>
          <w:szCs w:val="24"/>
        </w:rPr>
        <w:t>ame and Tot</w:t>
      </w:r>
      <w:r>
        <w:rPr>
          <w:rFonts w:ascii="Times New Roman" w:hAnsi="Times New Roman" w:cs="Times New Roman"/>
          <w:b/>
          <w:color w:val="548DD4" w:themeColor="text2" w:themeTint="99"/>
          <w:sz w:val="24"/>
          <w:szCs w:val="24"/>
        </w:rPr>
        <w:t>al of salary i.e sal+commission:</w:t>
      </w:r>
    </w:p>
    <w:p w:rsidR="009F03CF" w:rsidRDefault="009F03CF" w:rsidP="009F03CF">
      <w:pPr>
        <w:autoSpaceDE w:val="0"/>
        <w:autoSpaceDN w:val="0"/>
        <w:adjustRightInd w:val="0"/>
        <w:spacing w:before="100" w:after="100" w:line="240" w:lineRule="auto"/>
        <w:rPr>
          <w:rFonts w:ascii="Times New Roman" w:hAnsi="Times New Roman" w:cs="Times New Roman"/>
          <w:b/>
          <w:color w:val="548DD4" w:themeColor="text2" w:themeTint="99"/>
          <w:sz w:val="24"/>
          <w:szCs w:val="24"/>
        </w:rPr>
      </w:pPr>
      <w:r>
        <w:rPr>
          <w:noProof/>
          <w:lang w:bidi="hi-IN"/>
        </w:rPr>
        <w:drawing>
          <wp:inline distT="0" distB="0" distL="0" distR="0" wp14:anchorId="7FE2894F" wp14:editId="10782946">
            <wp:extent cx="5857875" cy="1543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23629" r="1569" b="30252"/>
                    <a:stretch/>
                  </pic:blipFill>
                  <pic:spPr bwMode="auto">
                    <a:xfrm>
                      <a:off x="0" y="0"/>
                      <a:ext cx="5857875" cy="1543050"/>
                    </a:xfrm>
                    <a:prstGeom prst="rect">
                      <a:avLst/>
                    </a:prstGeom>
                    <a:ln>
                      <a:noFill/>
                    </a:ln>
                    <a:extLst>
                      <a:ext uri="{53640926-AAD7-44D8-BBD7-CCE9431645EC}">
                        <a14:shadowObscured xmlns:a14="http://schemas.microsoft.com/office/drawing/2010/main"/>
                      </a:ext>
                    </a:extLst>
                  </pic:spPr>
                </pic:pic>
              </a:graphicData>
            </a:graphic>
          </wp:inline>
        </w:drawing>
      </w:r>
    </w:p>
    <w:p w:rsidR="009F03CF" w:rsidRDefault="009F03CF" w:rsidP="009F03CF">
      <w:pPr>
        <w:pStyle w:val="ListParagraph"/>
        <w:numPr>
          <w:ilvl w:val="0"/>
          <w:numId w:val="34"/>
        </w:numPr>
        <w:autoSpaceDE w:val="0"/>
        <w:autoSpaceDN w:val="0"/>
        <w:adjustRightInd w:val="0"/>
        <w:spacing w:before="100" w:after="100" w:line="240" w:lineRule="auto"/>
        <w:rPr>
          <w:rFonts w:ascii="Times New Roman" w:hAnsi="Times New Roman" w:cs="Times New Roman"/>
          <w:b/>
          <w:color w:val="548DD4" w:themeColor="text2" w:themeTint="99"/>
          <w:sz w:val="24"/>
          <w:szCs w:val="24"/>
        </w:rPr>
      </w:pPr>
      <w:r>
        <w:rPr>
          <w:rFonts w:ascii="Times New Roman" w:hAnsi="Times New Roman" w:cs="Times New Roman"/>
          <w:b/>
          <w:color w:val="548DD4" w:themeColor="text2" w:themeTint="99"/>
          <w:sz w:val="24"/>
          <w:szCs w:val="24"/>
        </w:rPr>
        <w:t>N</w:t>
      </w:r>
      <w:r w:rsidRPr="009F03CF">
        <w:rPr>
          <w:rFonts w:ascii="Times New Roman" w:hAnsi="Times New Roman" w:cs="Times New Roman"/>
          <w:b/>
          <w:color w:val="548DD4" w:themeColor="text2" w:themeTint="99"/>
          <w:sz w:val="24"/>
          <w:szCs w:val="24"/>
        </w:rPr>
        <w:t>ame and Annual S</w:t>
      </w:r>
      <w:r>
        <w:rPr>
          <w:rFonts w:ascii="Times New Roman" w:hAnsi="Times New Roman" w:cs="Times New Roman"/>
          <w:b/>
          <w:color w:val="548DD4" w:themeColor="text2" w:themeTint="99"/>
          <w:sz w:val="24"/>
          <w:szCs w:val="24"/>
        </w:rPr>
        <w:t>alary i.e sal*12:</w:t>
      </w:r>
    </w:p>
    <w:p w:rsidR="009F03CF" w:rsidRDefault="009F03CF" w:rsidP="009F03CF">
      <w:pPr>
        <w:autoSpaceDE w:val="0"/>
        <w:autoSpaceDN w:val="0"/>
        <w:adjustRightInd w:val="0"/>
        <w:spacing w:before="100" w:after="100" w:line="240" w:lineRule="auto"/>
        <w:rPr>
          <w:rFonts w:ascii="Times New Roman" w:hAnsi="Times New Roman" w:cs="Times New Roman"/>
          <w:b/>
          <w:color w:val="548DD4" w:themeColor="text2" w:themeTint="99"/>
          <w:sz w:val="24"/>
          <w:szCs w:val="24"/>
        </w:rPr>
      </w:pPr>
      <w:r>
        <w:rPr>
          <w:noProof/>
          <w:lang w:bidi="hi-IN"/>
        </w:rPr>
        <w:drawing>
          <wp:inline distT="0" distB="0" distL="0" distR="0" wp14:anchorId="72DF69CC" wp14:editId="299F6CA8">
            <wp:extent cx="5848350" cy="1466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27899" r="1728" b="28260"/>
                    <a:stretch/>
                  </pic:blipFill>
                  <pic:spPr bwMode="auto">
                    <a:xfrm>
                      <a:off x="0" y="0"/>
                      <a:ext cx="5848350" cy="1466850"/>
                    </a:xfrm>
                    <a:prstGeom prst="rect">
                      <a:avLst/>
                    </a:prstGeom>
                    <a:ln>
                      <a:noFill/>
                    </a:ln>
                    <a:extLst>
                      <a:ext uri="{53640926-AAD7-44D8-BBD7-CCE9431645EC}">
                        <a14:shadowObscured xmlns:a14="http://schemas.microsoft.com/office/drawing/2010/main"/>
                      </a:ext>
                    </a:extLst>
                  </pic:spPr>
                </pic:pic>
              </a:graphicData>
            </a:graphic>
          </wp:inline>
        </w:drawing>
      </w:r>
    </w:p>
    <w:p w:rsidR="009F03CF" w:rsidRDefault="009F03CF" w:rsidP="009F03CF">
      <w:pPr>
        <w:pStyle w:val="ListParagraph"/>
        <w:numPr>
          <w:ilvl w:val="0"/>
          <w:numId w:val="34"/>
        </w:numPr>
        <w:autoSpaceDE w:val="0"/>
        <w:autoSpaceDN w:val="0"/>
        <w:adjustRightInd w:val="0"/>
        <w:spacing w:before="100" w:after="100" w:line="240" w:lineRule="auto"/>
        <w:rPr>
          <w:rFonts w:ascii="Times New Roman" w:hAnsi="Times New Roman" w:cs="Times New Roman"/>
          <w:b/>
          <w:color w:val="548DD4" w:themeColor="text2" w:themeTint="99"/>
          <w:sz w:val="24"/>
          <w:szCs w:val="24"/>
        </w:rPr>
      </w:pPr>
      <w:r>
        <w:rPr>
          <w:rFonts w:ascii="Times New Roman" w:hAnsi="Times New Roman" w:cs="Times New Roman"/>
          <w:b/>
          <w:color w:val="548DD4" w:themeColor="text2" w:themeTint="99"/>
          <w:sz w:val="24"/>
          <w:szCs w:val="24"/>
        </w:rPr>
        <w:t>A</w:t>
      </w:r>
      <w:r w:rsidRPr="009F03CF">
        <w:rPr>
          <w:rFonts w:ascii="Times New Roman" w:hAnsi="Times New Roman" w:cs="Times New Roman"/>
          <w:b/>
          <w:color w:val="548DD4" w:themeColor="text2" w:themeTint="99"/>
          <w:sz w:val="24"/>
          <w:szCs w:val="24"/>
        </w:rPr>
        <w:t>ll employ</w:t>
      </w:r>
      <w:r>
        <w:rPr>
          <w:rFonts w:ascii="Times New Roman" w:hAnsi="Times New Roman" w:cs="Times New Roman"/>
          <w:b/>
          <w:color w:val="548DD4" w:themeColor="text2" w:themeTint="99"/>
          <w:sz w:val="24"/>
          <w:szCs w:val="24"/>
        </w:rPr>
        <w:t>ees who joined in the year 1981:</w:t>
      </w:r>
    </w:p>
    <w:p w:rsidR="009F03CF" w:rsidRDefault="002777B5" w:rsidP="009F03CF">
      <w:pPr>
        <w:autoSpaceDE w:val="0"/>
        <w:autoSpaceDN w:val="0"/>
        <w:adjustRightInd w:val="0"/>
        <w:spacing w:before="100" w:after="100" w:line="240" w:lineRule="auto"/>
        <w:rPr>
          <w:rFonts w:ascii="Times New Roman" w:hAnsi="Times New Roman" w:cs="Times New Roman"/>
          <w:b/>
          <w:color w:val="548DD4" w:themeColor="text2" w:themeTint="99"/>
          <w:sz w:val="24"/>
          <w:szCs w:val="24"/>
        </w:rPr>
      </w:pPr>
      <w:r>
        <w:rPr>
          <w:noProof/>
          <w:lang w:bidi="hi-IN"/>
        </w:rPr>
        <w:drawing>
          <wp:inline distT="0" distB="0" distL="0" distR="0" wp14:anchorId="56765ECD" wp14:editId="55D4CF77">
            <wp:extent cx="5857875" cy="11906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42419" r="1569" b="21996"/>
                    <a:stretch/>
                  </pic:blipFill>
                  <pic:spPr bwMode="auto">
                    <a:xfrm>
                      <a:off x="0" y="0"/>
                      <a:ext cx="5857875" cy="1190625"/>
                    </a:xfrm>
                    <a:prstGeom prst="rect">
                      <a:avLst/>
                    </a:prstGeom>
                    <a:ln>
                      <a:noFill/>
                    </a:ln>
                    <a:extLst>
                      <a:ext uri="{53640926-AAD7-44D8-BBD7-CCE9431645EC}">
                        <a14:shadowObscured xmlns:a14="http://schemas.microsoft.com/office/drawing/2010/main"/>
                      </a:ext>
                    </a:extLst>
                  </pic:spPr>
                </pic:pic>
              </a:graphicData>
            </a:graphic>
          </wp:inline>
        </w:drawing>
      </w:r>
    </w:p>
    <w:p w:rsidR="004B55F0" w:rsidRDefault="004B55F0" w:rsidP="009F03CF">
      <w:pPr>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4B55F0" w:rsidRDefault="004B55F0" w:rsidP="009F03CF">
      <w:pPr>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4B55F0" w:rsidRDefault="004B55F0" w:rsidP="009F03CF">
      <w:pPr>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4B55F0" w:rsidRDefault="004B55F0" w:rsidP="009F03CF">
      <w:pPr>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4B55F0" w:rsidRDefault="004B55F0" w:rsidP="009F03CF">
      <w:pPr>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4B55F0" w:rsidRDefault="004B55F0" w:rsidP="009F03CF">
      <w:pPr>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4B55F0" w:rsidRDefault="004B55F0" w:rsidP="009F03CF">
      <w:pPr>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4B55F0" w:rsidRDefault="004B55F0" w:rsidP="009F03CF">
      <w:pPr>
        <w:autoSpaceDE w:val="0"/>
        <w:autoSpaceDN w:val="0"/>
        <w:adjustRightInd w:val="0"/>
        <w:spacing w:before="100" w:after="100" w:line="240" w:lineRule="auto"/>
        <w:rPr>
          <w:rFonts w:ascii="Times New Roman" w:hAnsi="Times New Roman" w:cs="Times New Roman"/>
          <w:b/>
          <w:color w:val="548DD4" w:themeColor="text2" w:themeTint="99"/>
          <w:sz w:val="24"/>
          <w:szCs w:val="24"/>
        </w:rPr>
      </w:pPr>
    </w:p>
    <w:p w:rsidR="002777B5" w:rsidRDefault="004E0521" w:rsidP="004E0521">
      <w:pPr>
        <w:pStyle w:val="ListParagraph"/>
        <w:numPr>
          <w:ilvl w:val="0"/>
          <w:numId w:val="34"/>
        </w:numPr>
        <w:autoSpaceDE w:val="0"/>
        <w:autoSpaceDN w:val="0"/>
        <w:adjustRightInd w:val="0"/>
        <w:spacing w:before="100" w:after="100" w:line="240" w:lineRule="auto"/>
        <w:rPr>
          <w:rFonts w:ascii="Times New Roman" w:hAnsi="Times New Roman" w:cs="Times New Roman"/>
          <w:b/>
          <w:color w:val="548DD4" w:themeColor="text2" w:themeTint="99"/>
          <w:sz w:val="24"/>
          <w:szCs w:val="24"/>
        </w:rPr>
      </w:pPr>
      <w:r>
        <w:rPr>
          <w:rFonts w:ascii="Times New Roman" w:hAnsi="Times New Roman" w:cs="Times New Roman"/>
          <w:b/>
          <w:color w:val="548DD4" w:themeColor="text2" w:themeTint="99"/>
          <w:sz w:val="24"/>
          <w:szCs w:val="24"/>
        </w:rPr>
        <w:lastRenderedPageBreak/>
        <w:t>Display data as who, what</w:t>
      </w:r>
      <w:r w:rsidRPr="004E0521">
        <w:rPr>
          <w:rFonts w:ascii="Times New Roman" w:hAnsi="Times New Roman" w:cs="Times New Roman"/>
          <w:b/>
          <w:color w:val="548DD4" w:themeColor="text2" w:themeTint="99"/>
          <w:sz w:val="24"/>
          <w:szCs w:val="24"/>
        </w:rPr>
        <w:t>,</w:t>
      </w:r>
      <w:r>
        <w:rPr>
          <w:rFonts w:ascii="Times New Roman" w:hAnsi="Times New Roman" w:cs="Times New Roman"/>
          <w:b/>
          <w:color w:val="548DD4" w:themeColor="text2" w:themeTint="99"/>
          <w:sz w:val="24"/>
          <w:szCs w:val="24"/>
        </w:rPr>
        <w:t xml:space="preserve"> </w:t>
      </w:r>
      <w:r w:rsidRPr="004E0521">
        <w:rPr>
          <w:rFonts w:ascii="Times New Roman" w:hAnsi="Times New Roman" w:cs="Times New Roman"/>
          <w:b/>
          <w:color w:val="548DD4" w:themeColor="text2" w:themeTint="99"/>
          <w:sz w:val="24"/>
          <w:szCs w:val="24"/>
        </w:rPr>
        <w:t>when and how much display should look like</w:t>
      </w:r>
      <w:r>
        <w:rPr>
          <w:rFonts w:ascii="Times New Roman" w:hAnsi="Times New Roman" w:cs="Times New Roman"/>
          <w:b/>
          <w:color w:val="548DD4" w:themeColor="text2" w:themeTint="99"/>
          <w:sz w:val="24"/>
          <w:szCs w:val="24"/>
        </w:rPr>
        <w:t>:</w:t>
      </w:r>
    </w:p>
    <w:p w:rsidR="004E0521" w:rsidRDefault="00DD266B" w:rsidP="004E0521">
      <w:pPr>
        <w:autoSpaceDE w:val="0"/>
        <w:autoSpaceDN w:val="0"/>
        <w:adjustRightInd w:val="0"/>
        <w:spacing w:before="100" w:after="100" w:line="240" w:lineRule="auto"/>
        <w:rPr>
          <w:rFonts w:ascii="Times New Roman" w:hAnsi="Times New Roman" w:cs="Times New Roman"/>
          <w:b/>
          <w:color w:val="548DD4" w:themeColor="text2" w:themeTint="99"/>
          <w:sz w:val="24"/>
          <w:szCs w:val="24"/>
        </w:rPr>
      </w:pPr>
      <w:r>
        <w:rPr>
          <w:noProof/>
          <w:lang w:bidi="hi-IN"/>
        </w:rPr>
        <w:drawing>
          <wp:inline distT="0" distB="0" distL="0" distR="0" wp14:anchorId="628827E8" wp14:editId="7349D105">
            <wp:extent cx="5857875" cy="30003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5125" r="1569" b="5200"/>
                    <a:stretch/>
                  </pic:blipFill>
                  <pic:spPr bwMode="auto">
                    <a:xfrm>
                      <a:off x="0" y="0"/>
                      <a:ext cx="5857875" cy="3000375"/>
                    </a:xfrm>
                    <a:prstGeom prst="rect">
                      <a:avLst/>
                    </a:prstGeom>
                    <a:ln>
                      <a:noFill/>
                    </a:ln>
                    <a:extLst>
                      <a:ext uri="{53640926-AAD7-44D8-BBD7-CCE9431645EC}">
                        <a14:shadowObscured xmlns:a14="http://schemas.microsoft.com/office/drawing/2010/main"/>
                      </a:ext>
                    </a:extLst>
                  </pic:spPr>
                </pic:pic>
              </a:graphicData>
            </a:graphic>
          </wp:inline>
        </w:drawing>
      </w:r>
    </w:p>
    <w:p w:rsidR="00DD266B" w:rsidRPr="004E0521" w:rsidRDefault="00DD266B" w:rsidP="004E0521">
      <w:pPr>
        <w:autoSpaceDE w:val="0"/>
        <w:autoSpaceDN w:val="0"/>
        <w:adjustRightInd w:val="0"/>
        <w:spacing w:before="100" w:after="100" w:line="240" w:lineRule="auto"/>
        <w:rPr>
          <w:rFonts w:ascii="Times New Roman" w:hAnsi="Times New Roman" w:cs="Times New Roman"/>
          <w:b/>
          <w:color w:val="548DD4" w:themeColor="text2" w:themeTint="99"/>
          <w:sz w:val="24"/>
          <w:szCs w:val="24"/>
        </w:rPr>
      </w:pPr>
      <w:r>
        <w:rPr>
          <w:noProof/>
          <w:lang w:bidi="hi-IN"/>
        </w:rPr>
        <w:drawing>
          <wp:inline distT="0" distB="0" distL="0" distR="0" wp14:anchorId="0854D81F" wp14:editId="41A8E57C">
            <wp:extent cx="5857875" cy="5048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65193" r="1569" b="19719"/>
                    <a:stretch/>
                  </pic:blipFill>
                  <pic:spPr bwMode="auto">
                    <a:xfrm>
                      <a:off x="0" y="0"/>
                      <a:ext cx="5857875" cy="504825"/>
                    </a:xfrm>
                    <a:prstGeom prst="rect">
                      <a:avLst/>
                    </a:prstGeom>
                    <a:ln>
                      <a:noFill/>
                    </a:ln>
                    <a:extLst>
                      <a:ext uri="{53640926-AAD7-44D8-BBD7-CCE9431645EC}">
                        <a14:shadowObscured xmlns:a14="http://schemas.microsoft.com/office/drawing/2010/main"/>
                      </a:ext>
                    </a:extLst>
                  </pic:spPr>
                </pic:pic>
              </a:graphicData>
            </a:graphic>
          </wp:inline>
        </w:drawing>
      </w:r>
    </w:p>
    <w:p w:rsidR="000F3CB1" w:rsidRPr="000F3CB1" w:rsidRDefault="000F3CB1" w:rsidP="000F3CB1">
      <w:pPr>
        <w:pStyle w:val="ListParagraph"/>
        <w:numPr>
          <w:ilvl w:val="0"/>
          <w:numId w:val="34"/>
        </w:numPr>
        <w:rPr>
          <w:rFonts w:ascii="Times New Roman" w:hAnsi="Times New Roman" w:cs="Times New Roman"/>
          <w:b/>
          <w:sz w:val="24"/>
          <w:szCs w:val="24"/>
          <w:u w:val="single"/>
        </w:rPr>
      </w:pPr>
      <w:r w:rsidRPr="000F3CB1">
        <w:rPr>
          <w:rFonts w:ascii="Times New Roman" w:hAnsi="Times New Roman" w:cs="Times New Roman"/>
          <w:b/>
          <w:bCs/>
          <w:color w:val="548DD4" w:themeColor="text2" w:themeTint="99"/>
          <w:sz w:val="24"/>
          <w:szCs w:val="24"/>
        </w:rPr>
        <w:t>Display data as who, what, when and how much display should look like E.g.: SMITH HAS HELD THE POSITION OF CLERK IN DEPARTMENT 20 SI</w:t>
      </w:r>
      <w:r>
        <w:rPr>
          <w:rFonts w:ascii="Times New Roman" w:hAnsi="Times New Roman" w:cs="Times New Roman"/>
          <w:b/>
          <w:bCs/>
          <w:color w:val="548DD4" w:themeColor="text2" w:themeTint="99"/>
          <w:sz w:val="24"/>
          <w:szCs w:val="24"/>
        </w:rPr>
        <w:t>NCE ’12-OCT-1990’AND EARNS 1500:</w:t>
      </w:r>
    </w:p>
    <w:p w:rsidR="00C375CD" w:rsidRPr="000F3CB1" w:rsidRDefault="000F3CB1" w:rsidP="000F3CB1">
      <w:pPr>
        <w:rPr>
          <w:rFonts w:ascii="Times New Roman" w:hAnsi="Times New Roman" w:cs="Times New Roman"/>
          <w:b/>
          <w:sz w:val="24"/>
          <w:szCs w:val="24"/>
          <w:u w:val="single"/>
        </w:rPr>
      </w:pPr>
      <w:r>
        <w:rPr>
          <w:rFonts w:ascii="Times New Roman" w:eastAsia="SimSun" w:hAnsi="Times New Roman" w:cs="Times New Roman"/>
          <w:noProof/>
          <w:color w:val="000000"/>
          <w:sz w:val="24"/>
          <w:szCs w:val="24"/>
          <w:shd w:val="clear" w:color="auto" w:fill="FFFFFF"/>
          <w:lang w:bidi="hi-IN"/>
        </w:rPr>
        <w:drawing>
          <wp:inline distT="0" distB="0" distL="114300" distR="114300" wp14:anchorId="34F6108D" wp14:editId="5EE5AEAA">
            <wp:extent cx="4057650" cy="2857500"/>
            <wp:effectExtent l="0" t="0" r="0" b="0"/>
            <wp:docPr id="31" name="Picture 31" descr="Screenshot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87)"/>
                    <pic:cNvPicPr>
                      <a:picLocks noChangeAspect="1"/>
                    </pic:cNvPicPr>
                  </pic:nvPicPr>
                  <pic:blipFill rotWithShape="1">
                    <a:blip r:embed="rId29"/>
                    <a:srcRect l="3123" t="-1" r="18606" b="2088"/>
                    <a:stretch/>
                  </pic:blipFill>
                  <pic:spPr bwMode="auto">
                    <a:xfrm>
                      <a:off x="0" y="0"/>
                      <a:ext cx="4057650" cy="2857500"/>
                    </a:xfrm>
                    <a:prstGeom prst="rect">
                      <a:avLst/>
                    </a:prstGeom>
                    <a:ln>
                      <a:noFill/>
                    </a:ln>
                    <a:extLst>
                      <a:ext uri="{53640926-AAD7-44D8-BBD7-CCE9431645EC}">
                        <a14:shadowObscured xmlns:a14="http://schemas.microsoft.com/office/drawing/2010/main"/>
                      </a:ext>
                    </a:extLst>
                  </pic:spPr>
                </pic:pic>
              </a:graphicData>
            </a:graphic>
          </wp:inline>
        </w:drawing>
      </w:r>
      <w:r w:rsidR="00C375CD" w:rsidRPr="000F3CB1">
        <w:rPr>
          <w:rFonts w:ascii="Times New Roman" w:hAnsi="Times New Roman" w:cs="Times New Roman"/>
          <w:b/>
          <w:sz w:val="24"/>
          <w:szCs w:val="24"/>
          <w:u w:val="single"/>
        </w:rPr>
        <w:br w:type="page"/>
      </w:r>
    </w:p>
    <w:p w:rsidR="00C375CD" w:rsidRDefault="00470BFE" w:rsidP="00C375CD">
      <w:pPr>
        <w:autoSpaceDE w:val="0"/>
        <w:autoSpaceDN w:val="0"/>
        <w:adjustRightInd w:val="0"/>
        <w:spacing w:before="100" w:after="100" w:line="240" w:lineRule="auto"/>
        <w:rPr>
          <w:rFonts w:ascii="Times New Roman" w:hAnsi="Times New Roman" w:cs="Times New Roman"/>
          <w:b/>
          <w:sz w:val="24"/>
          <w:szCs w:val="24"/>
          <w:u w:val="single"/>
        </w:rPr>
      </w:pPr>
      <w:r w:rsidRPr="00486C31">
        <w:rPr>
          <w:rFonts w:ascii="Times New Roman" w:hAnsi="Times New Roman" w:cs="Times New Roman"/>
          <w:b/>
          <w:sz w:val="24"/>
          <w:szCs w:val="24"/>
          <w:u w:val="single"/>
        </w:rPr>
        <w:lastRenderedPageBreak/>
        <w:t>Assignment-</w:t>
      </w:r>
      <w:r w:rsidR="00684950" w:rsidRPr="00486C31">
        <w:rPr>
          <w:rFonts w:ascii="Times New Roman" w:hAnsi="Times New Roman" w:cs="Times New Roman"/>
          <w:b/>
          <w:sz w:val="24"/>
          <w:szCs w:val="24"/>
          <w:u w:val="single"/>
        </w:rPr>
        <w:t>5</w:t>
      </w:r>
      <w:r w:rsidRPr="00486C31">
        <w:rPr>
          <w:rFonts w:ascii="Times New Roman" w:hAnsi="Times New Roman" w:cs="Times New Roman"/>
          <w:b/>
          <w:sz w:val="24"/>
          <w:szCs w:val="24"/>
          <w:u w:val="single"/>
        </w:rPr>
        <w:t xml:space="preserve"> SQL Operators</w:t>
      </w:r>
      <w:r w:rsidR="00684950" w:rsidRPr="00486C31">
        <w:rPr>
          <w:rFonts w:ascii="Times New Roman" w:hAnsi="Times New Roman" w:cs="Times New Roman"/>
          <w:b/>
          <w:sz w:val="24"/>
          <w:szCs w:val="24"/>
          <w:u w:val="single"/>
        </w:rPr>
        <w:t xml:space="preserve"> &amp; Variables</w:t>
      </w:r>
    </w:p>
    <w:p w:rsidR="00C375CD"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p>
    <w:p w:rsidR="00C375CD" w:rsidRPr="00486C31"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Problem Statement:</w:t>
      </w:r>
    </w:p>
    <w:p w:rsidR="00470BFE" w:rsidRPr="00486C31" w:rsidRDefault="00470BFE" w:rsidP="0093190F">
      <w:pPr>
        <w:autoSpaceDE w:val="0"/>
        <w:autoSpaceDN w:val="0"/>
        <w:adjustRightInd w:val="0"/>
        <w:spacing w:before="100" w:after="100" w:line="240" w:lineRule="auto"/>
        <w:rPr>
          <w:rFonts w:ascii="Times New Roman" w:hAnsi="Times New Roman" w:cs="Times New Roman"/>
          <w:b/>
          <w:sz w:val="24"/>
          <w:szCs w:val="24"/>
          <w:u w:val="single"/>
        </w:rPr>
      </w:pPr>
    </w:p>
    <w:p w:rsidR="00A41F08" w:rsidRPr="00486C31" w:rsidRDefault="00A41F08" w:rsidP="00684950">
      <w:pPr>
        <w:pStyle w:val="ListParagraph"/>
        <w:numPr>
          <w:ilvl w:val="0"/>
          <w:numId w:val="21"/>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Supply values at runtime and display all employees in the user specified job title.</w:t>
      </w:r>
    </w:p>
    <w:p w:rsidR="00A41F08" w:rsidRPr="00486C31" w:rsidRDefault="00A41F08" w:rsidP="00684950">
      <w:pPr>
        <w:pStyle w:val="ListParagraph"/>
        <w:numPr>
          <w:ilvl w:val="0"/>
          <w:numId w:val="21"/>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Find all employees joined on a specified date entered by the user.</w:t>
      </w:r>
    </w:p>
    <w:p w:rsidR="00A41F08" w:rsidRPr="00486C31" w:rsidRDefault="00A41F08" w:rsidP="00684950">
      <w:pPr>
        <w:pStyle w:val="ListParagraph"/>
        <w:numPr>
          <w:ilvl w:val="0"/>
          <w:numId w:val="21"/>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 xml:space="preserve">Generate a query that accepts two dates i.e. the joining dates of </w:t>
      </w:r>
      <w:r w:rsidR="00221DCD" w:rsidRPr="00486C31">
        <w:rPr>
          <w:rFonts w:ascii="Times New Roman" w:hAnsi="Times New Roman" w:cs="Times New Roman"/>
          <w:sz w:val="24"/>
          <w:szCs w:val="24"/>
        </w:rPr>
        <w:t>EMP (</w:t>
      </w:r>
      <w:r w:rsidRPr="00486C31">
        <w:rPr>
          <w:rFonts w:ascii="Times New Roman" w:hAnsi="Times New Roman" w:cs="Times New Roman"/>
          <w:sz w:val="24"/>
          <w:szCs w:val="24"/>
        </w:rPr>
        <w:t>range) at runtime and gives the output. Rerun it and then change the substitution variables with &amp;&amp; and return it twice.</w:t>
      </w:r>
    </w:p>
    <w:p w:rsidR="00A41F08" w:rsidRPr="00486C31" w:rsidRDefault="00A41F08" w:rsidP="00684950">
      <w:pPr>
        <w:pStyle w:val="ListParagraph"/>
        <w:numPr>
          <w:ilvl w:val="0"/>
          <w:numId w:val="21"/>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 xml:space="preserve">Define one variable </w:t>
      </w:r>
      <w:r w:rsidR="00221DCD" w:rsidRPr="00486C31">
        <w:rPr>
          <w:rFonts w:ascii="Times New Roman" w:hAnsi="Times New Roman" w:cs="Times New Roman"/>
          <w:sz w:val="24"/>
          <w:szCs w:val="24"/>
        </w:rPr>
        <w:t>i.e.</w:t>
      </w:r>
      <w:r w:rsidRPr="00486C31">
        <w:rPr>
          <w:rFonts w:ascii="Times New Roman" w:hAnsi="Times New Roman" w:cs="Times New Roman"/>
          <w:sz w:val="24"/>
          <w:szCs w:val="24"/>
        </w:rPr>
        <w:t xml:space="preserve"> the REM= ‘sal*12+NVL(comm.,0)</w:t>
      </w:r>
    </w:p>
    <w:p w:rsidR="00A41F08" w:rsidRPr="00486C31" w:rsidRDefault="00A41F08" w:rsidP="00684950">
      <w:pPr>
        <w:pStyle w:val="ListParagraph"/>
        <w:numPr>
          <w:ilvl w:val="0"/>
          <w:numId w:val="21"/>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Use the variable to find all employees who earn $10000 a year or more.</w:t>
      </w: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Screenshots of Inputs, Outputs &amp; Queries:</w:t>
      </w:r>
    </w:p>
    <w:p w:rsidR="007E3E74" w:rsidRDefault="00F265D9" w:rsidP="00F265D9">
      <w:pPr>
        <w:pStyle w:val="ListParagraph"/>
        <w:numPr>
          <w:ilvl w:val="0"/>
          <w:numId w:val="34"/>
        </w:numPr>
        <w:autoSpaceDE w:val="0"/>
        <w:autoSpaceDN w:val="0"/>
        <w:adjustRightInd w:val="0"/>
        <w:spacing w:before="100" w:after="100" w:line="240" w:lineRule="auto"/>
        <w:rPr>
          <w:rFonts w:ascii="Times New Roman" w:hAnsi="Times New Roman" w:cs="Times New Roman"/>
          <w:b/>
          <w:color w:val="548DD4" w:themeColor="text2" w:themeTint="99"/>
          <w:sz w:val="24"/>
          <w:szCs w:val="24"/>
        </w:rPr>
      </w:pPr>
      <w:r w:rsidRPr="00F265D9">
        <w:rPr>
          <w:rFonts w:ascii="Times New Roman" w:hAnsi="Times New Roman" w:cs="Times New Roman"/>
          <w:b/>
          <w:color w:val="548DD4" w:themeColor="text2" w:themeTint="99"/>
          <w:sz w:val="24"/>
          <w:szCs w:val="24"/>
        </w:rPr>
        <w:t>Supply values at runtime and display all employees in the user specified job title:</w:t>
      </w:r>
    </w:p>
    <w:p w:rsidR="00F265D9" w:rsidRDefault="00F265D9" w:rsidP="00F265D9">
      <w:pPr>
        <w:autoSpaceDE w:val="0"/>
        <w:autoSpaceDN w:val="0"/>
        <w:adjustRightInd w:val="0"/>
        <w:spacing w:before="100" w:after="100" w:line="240" w:lineRule="auto"/>
        <w:rPr>
          <w:rFonts w:ascii="Times New Roman" w:hAnsi="Times New Roman" w:cs="Times New Roman"/>
          <w:b/>
          <w:color w:val="548DD4" w:themeColor="text2" w:themeTint="99"/>
          <w:sz w:val="24"/>
          <w:szCs w:val="24"/>
        </w:rPr>
      </w:pPr>
      <w:r>
        <w:rPr>
          <w:noProof/>
          <w:lang w:bidi="hi-IN"/>
        </w:rPr>
        <w:drawing>
          <wp:inline distT="0" distB="0" distL="0" distR="0" wp14:anchorId="586AE15E" wp14:editId="167AD738">
            <wp:extent cx="5857875" cy="838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38432" r="1569" b="36516"/>
                    <a:stretch/>
                  </pic:blipFill>
                  <pic:spPr bwMode="auto">
                    <a:xfrm>
                      <a:off x="0" y="0"/>
                      <a:ext cx="5857875" cy="838200"/>
                    </a:xfrm>
                    <a:prstGeom prst="rect">
                      <a:avLst/>
                    </a:prstGeom>
                    <a:ln>
                      <a:noFill/>
                    </a:ln>
                    <a:extLst>
                      <a:ext uri="{53640926-AAD7-44D8-BBD7-CCE9431645EC}">
                        <a14:shadowObscured xmlns:a14="http://schemas.microsoft.com/office/drawing/2010/main"/>
                      </a:ext>
                    </a:extLst>
                  </pic:spPr>
                </pic:pic>
              </a:graphicData>
            </a:graphic>
          </wp:inline>
        </w:drawing>
      </w:r>
    </w:p>
    <w:p w:rsidR="00F265D9" w:rsidRDefault="00F265D9" w:rsidP="00F265D9">
      <w:pPr>
        <w:pStyle w:val="ListParagraph"/>
        <w:numPr>
          <w:ilvl w:val="0"/>
          <w:numId w:val="34"/>
        </w:num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r w:rsidRPr="00F265D9">
        <w:rPr>
          <w:rFonts w:ascii="Times New Roman" w:hAnsi="Times New Roman" w:cs="Times New Roman"/>
          <w:b/>
          <w:bCs/>
          <w:color w:val="548DD4" w:themeColor="text2" w:themeTint="99"/>
          <w:sz w:val="24"/>
          <w:szCs w:val="24"/>
        </w:rPr>
        <w:t>Find all employees joined on a specified date entered by the user</w:t>
      </w:r>
      <w:r>
        <w:rPr>
          <w:rFonts w:ascii="Times New Roman" w:hAnsi="Times New Roman" w:cs="Times New Roman"/>
          <w:b/>
          <w:bCs/>
          <w:color w:val="548DD4" w:themeColor="text2" w:themeTint="99"/>
          <w:sz w:val="24"/>
          <w:szCs w:val="24"/>
        </w:rPr>
        <w:t>:</w:t>
      </w:r>
    </w:p>
    <w:p w:rsidR="00F265D9" w:rsidRDefault="00F265D9" w:rsidP="00F265D9">
      <w:p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r>
        <w:rPr>
          <w:noProof/>
          <w:lang w:bidi="hi-IN"/>
        </w:rPr>
        <w:drawing>
          <wp:inline distT="0" distB="0" distL="0" distR="0" wp14:anchorId="41A22C81" wp14:editId="66909A7A">
            <wp:extent cx="5857875" cy="571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63200" r="1569" b="19719"/>
                    <a:stretch/>
                  </pic:blipFill>
                  <pic:spPr bwMode="auto">
                    <a:xfrm>
                      <a:off x="0" y="0"/>
                      <a:ext cx="5857875" cy="571500"/>
                    </a:xfrm>
                    <a:prstGeom prst="rect">
                      <a:avLst/>
                    </a:prstGeom>
                    <a:ln>
                      <a:noFill/>
                    </a:ln>
                    <a:extLst>
                      <a:ext uri="{53640926-AAD7-44D8-BBD7-CCE9431645EC}">
                        <a14:shadowObscured xmlns:a14="http://schemas.microsoft.com/office/drawing/2010/main"/>
                      </a:ext>
                    </a:extLst>
                  </pic:spPr>
                </pic:pic>
              </a:graphicData>
            </a:graphic>
          </wp:inline>
        </w:drawing>
      </w:r>
    </w:p>
    <w:p w:rsidR="00F265D9" w:rsidRDefault="00F265D9" w:rsidP="00F265D9">
      <w:pPr>
        <w:pStyle w:val="ListParagraph"/>
        <w:numPr>
          <w:ilvl w:val="0"/>
          <w:numId w:val="34"/>
        </w:num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r w:rsidRPr="00F265D9">
        <w:rPr>
          <w:rFonts w:ascii="Times New Roman" w:hAnsi="Times New Roman" w:cs="Times New Roman"/>
          <w:b/>
          <w:bCs/>
          <w:color w:val="548DD4" w:themeColor="text2" w:themeTint="99"/>
          <w:sz w:val="24"/>
          <w:szCs w:val="24"/>
        </w:rPr>
        <w:t>Generate a query that accepts two dates i.e. the joining dates of EMP(range) at runtime</w:t>
      </w:r>
      <w:r>
        <w:rPr>
          <w:rFonts w:ascii="Times New Roman" w:hAnsi="Times New Roman" w:cs="Times New Roman"/>
          <w:b/>
          <w:bCs/>
          <w:color w:val="548DD4" w:themeColor="text2" w:themeTint="99"/>
          <w:sz w:val="24"/>
          <w:szCs w:val="24"/>
        </w:rPr>
        <w:t xml:space="preserve"> </w:t>
      </w:r>
      <w:r w:rsidRPr="00F265D9">
        <w:rPr>
          <w:rFonts w:ascii="Times New Roman" w:hAnsi="Times New Roman" w:cs="Times New Roman"/>
          <w:b/>
          <w:bCs/>
          <w:color w:val="548DD4" w:themeColor="text2" w:themeTint="99"/>
          <w:sz w:val="24"/>
          <w:szCs w:val="24"/>
        </w:rPr>
        <w:t>and gives the output. Rerun it and then change the substitution variables with &amp;&amp;</w:t>
      </w:r>
      <w:r>
        <w:rPr>
          <w:rFonts w:ascii="Times New Roman" w:hAnsi="Times New Roman" w:cs="Times New Roman"/>
          <w:b/>
          <w:bCs/>
          <w:color w:val="548DD4" w:themeColor="text2" w:themeTint="99"/>
          <w:sz w:val="24"/>
          <w:szCs w:val="24"/>
        </w:rPr>
        <w:t xml:space="preserve"> </w:t>
      </w:r>
      <w:r w:rsidRPr="00F265D9">
        <w:rPr>
          <w:rFonts w:ascii="Times New Roman" w:hAnsi="Times New Roman" w:cs="Times New Roman"/>
          <w:b/>
          <w:bCs/>
          <w:color w:val="548DD4" w:themeColor="text2" w:themeTint="99"/>
          <w:sz w:val="24"/>
          <w:szCs w:val="24"/>
        </w:rPr>
        <w:t>return it twice:</w:t>
      </w:r>
    </w:p>
    <w:p w:rsidR="004B55F0" w:rsidRDefault="00F265D9" w:rsidP="00F265D9">
      <w:p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r>
        <w:rPr>
          <w:noProof/>
          <w:lang w:bidi="hi-IN"/>
        </w:rPr>
        <w:drawing>
          <wp:inline distT="0" distB="0" distL="0" distR="0" wp14:anchorId="57096D62" wp14:editId="20B4E218">
            <wp:extent cx="5857875" cy="971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42703" r="1569" b="28259"/>
                    <a:stretch/>
                  </pic:blipFill>
                  <pic:spPr bwMode="auto">
                    <a:xfrm>
                      <a:off x="0" y="0"/>
                      <a:ext cx="5857875" cy="971550"/>
                    </a:xfrm>
                    <a:prstGeom prst="rect">
                      <a:avLst/>
                    </a:prstGeom>
                    <a:ln>
                      <a:noFill/>
                    </a:ln>
                    <a:extLst>
                      <a:ext uri="{53640926-AAD7-44D8-BBD7-CCE9431645EC}">
                        <a14:shadowObscured xmlns:a14="http://schemas.microsoft.com/office/drawing/2010/main"/>
                      </a:ext>
                    </a:extLst>
                  </pic:spPr>
                </pic:pic>
              </a:graphicData>
            </a:graphic>
          </wp:inline>
        </w:drawing>
      </w:r>
    </w:p>
    <w:p w:rsidR="00C375CD" w:rsidRDefault="00783AD0" w:rsidP="004B55F0">
      <w:pPr>
        <w:pStyle w:val="ListParagraph"/>
        <w:numPr>
          <w:ilvl w:val="0"/>
          <w:numId w:val="34"/>
        </w:num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r w:rsidRPr="00783AD0">
        <w:rPr>
          <w:rFonts w:ascii="Times New Roman" w:hAnsi="Times New Roman" w:cs="Times New Roman"/>
          <w:b/>
          <w:bCs/>
          <w:color w:val="548DD4" w:themeColor="text2" w:themeTint="99"/>
          <w:sz w:val="24"/>
          <w:szCs w:val="24"/>
        </w:rPr>
        <w:t>Define one variable i.e. the REM= ‘sal*12+NVL(comm.,0)</w:t>
      </w:r>
      <w:r>
        <w:rPr>
          <w:rFonts w:ascii="Times New Roman" w:hAnsi="Times New Roman" w:cs="Times New Roman"/>
          <w:b/>
          <w:bCs/>
          <w:color w:val="548DD4" w:themeColor="text2" w:themeTint="99"/>
          <w:sz w:val="24"/>
          <w:szCs w:val="24"/>
        </w:rPr>
        <w:t>:</w:t>
      </w:r>
      <w:r w:rsidR="000F3CB1">
        <w:rPr>
          <w:rFonts w:ascii="Arial" w:eastAsia="SimSun" w:hAnsi="Arial" w:cs="Arial"/>
          <w:noProof/>
          <w:color w:val="222222"/>
          <w:sz w:val="21"/>
          <w:szCs w:val="21"/>
          <w:shd w:val="clear" w:color="auto" w:fill="FFFFFF"/>
          <w:lang w:bidi="hi-IN"/>
        </w:rPr>
        <w:drawing>
          <wp:inline distT="0" distB="0" distL="114300" distR="114300" wp14:anchorId="29E5D2FB" wp14:editId="70DBAD64">
            <wp:extent cx="2524760" cy="1419225"/>
            <wp:effectExtent l="0" t="0" r="8890" b="9525"/>
            <wp:docPr id="32" name="Picture 32" descr="Screenshot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136)"/>
                    <pic:cNvPicPr>
                      <a:picLocks noChangeAspect="1"/>
                    </pic:cNvPicPr>
                  </pic:nvPicPr>
                  <pic:blipFill>
                    <a:blip r:embed="rId33"/>
                    <a:stretch>
                      <a:fillRect/>
                    </a:stretch>
                  </pic:blipFill>
                  <pic:spPr>
                    <a:xfrm>
                      <a:off x="0" y="0"/>
                      <a:ext cx="2524760" cy="1419225"/>
                    </a:xfrm>
                    <a:prstGeom prst="rect">
                      <a:avLst/>
                    </a:prstGeom>
                  </pic:spPr>
                </pic:pic>
              </a:graphicData>
            </a:graphic>
          </wp:inline>
        </w:drawing>
      </w:r>
    </w:p>
    <w:p w:rsidR="004B55F0" w:rsidRDefault="004B55F0" w:rsidP="004B55F0">
      <w:p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p>
    <w:p w:rsidR="004B55F0" w:rsidRDefault="004B55F0" w:rsidP="004B55F0">
      <w:p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p>
    <w:p w:rsidR="004B55F0" w:rsidRDefault="004B55F0" w:rsidP="004B55F0">
      <w:p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p>
    <w:p w:rsidR="004B55F0" w:rsidRDefault="004B55F0" w:rsidP="004B55F0">
      <w:p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p>
    <w:p w:rsidR="004B55F0" w:rsidRDefault="004B55F0" w:rsidP="004B55F0">
      <w:p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p>
    <w:p w:rsidR="004B55F0" w:rsidRPr="004B55F0" w:rsidRDefault="004B55F0" w:rsidP="004B55F0">
      <w:p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p>
    <w:p w:rsidR="00977549" w:rsidRDefault="00977549" w:rsidP="00977549">
      <w:pPr>
        <w:pStyle w:val="ListParagraph"/>
        <w:numPr>
          <w:ilvl w:val="0"/>
          <w:numId w:val="34"/>
        </w:numPr>
        <w:rPr>
          <w:rFonts w:ascii="Times New Roman" w:hAnsi="Times New Roman" w:cs="Times New Roman"/>
          <w:b/>
          <w:bCs/>
          <w:color w:val="548DD4" w:themeColor="text2" w:themeTint="99"/>
          <w:sz w:val="24"/>
          <w:szCs w:val="24"/>
        </w:rPr>
      </w:pPr>
      <w:r w:rsidRPr="00977549">
        <w:rPr>
          <w:rFonts w:ascii="Times New Roman" w:hAnsi="Times New Roman" w:cs="Times New Roman"/>
          <w:b/>
          <w:bCs/>
          <w:color w:val="548DD4" w:themeColor="text2" w:themeTint="99"/>
          <w:sz w:val="24"/>
          <w:szCs w:val="24"/>
        </w:rPr>
        <w:lastRenderedPageBreak/>
        <w:t>Use the variable to find all employees</w:t>
      </w:r>
      <w:r>
        <w:rPr>
          <w:rFonts w:ascii="Times New Roman" w:hAnsi="Times New Roman" w:cs="Times New Roman"/>
          <w:b/>
          <w:bCs/>
          <w:color w:val="548DD4" w:themeColor="text2" w:themeTint="99"/>
          <w:sz w:val="24"/>
          <w:szCs w:val="24"/>
        </w:rPr>
        <w:t xml:space="preserve"> who earn $10000 a year or more:</w:t>
      </w:r>
    </w:p>
    <w:p w:rsidR="00977549" w:rsidRPr="00977549" w:rsidRDefault="00977549" w:rsidP="00977549">
      <w:pPr>
        <w:rPr>
          <w:rFonts w:ascii="Times New Roman" w:hAnsi="Times New Roman" w:cs="Times New Roman"/>
          <w:b/>
          <w:bCs/>
          <w:color w:val="548DD4" w:themeColor="text2" w:themeTint="99"/>
          <w:sz w:val="24"/>
          <w:szCs w:val="24"/>
        </w:rPr>
      </w:pPr>
      <w:r>
        <w:rPr>
          <w:rFonts w:ascii="Arial" w:eastAsia="SimSun" w:hAnsi="Arial" w:cs="Arial"/>
          <w:b/>
          <w:bCs/>
          <w:noProof/>
          <w:color w:val="222222"/>
          <w:sz w:val="21"/>
          <w:szCs w:val="21"/>
          <w:shd w:val="clear" w:color="auto" w:fill="FFFFFF"/>
          <w:lang w:bidi="hi-IN"/>
        </w:rPr>
        <w:drawing>
          <wp:inline distT="0" distB="0" distL="114300" distR="114300" wp14:anchorId="56133E08" wp14:editId="3B3FA0CC">
            <wp:extent cx="1343025" cy="1979295"/>
            <wp:effectExtent l="0" t="0" r="0" b="0"/>
            <wp:docPr id="33" name="Picture 33" descr="Screenshot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39)"/>
                    <pic:cNvPicPr>
                      <a:picLocks noChangeAspect="1"/>
                    </pic:cNvPicPr>
                  </pic:nvPicPr>
                  <pic:blipFill rotWithShape="1">
                    <a:blip r:embed="rId34"/>
                    <a:srcRect r="70320"/>
                    <a:stretch/>
                  </pic:blipFill>
                  <pic:spPr bwMode="auto">
                    <a:xfrm>
                      <a:off x="0" y="0"/>
                      <a:ext cx="1343025" cy="1979295"/>
                    </a:xfrm>
                    <a:prstGeom prst="rect">
                      <a:avLst/>
                    </a:prstGeom>
                    <a:ln>
                      <a:noFill/>
                    </a:ln>
                    <a:extLst>
                      <a:ext uri="{53640926-AAD7-44D8-BBD7-CCE9431645EC}">
                        <a14:shadowObscured xmlns:a14="http://schemas.microsoft.com/office/drawing/2010/main"/>
                      </a:ext>
                    </a:extLst>
                  </pic:spPr>
                </pic:pic>
              </a:graphicData>
            </a:graphic>
          </wp:inline>
        </w:drawing>
      </w:r>
    </w:p>
    <w:p w:rsidR="000F3CB1" w:rsidRDefault="000F3CB1">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4B55F0" w:rsidRDefault="004B55F0">
      <w:pPr>
        <w:rPr>
          <w:rFonts w:ascii="Times New Roman" w:hAnsi="Times New Roman" w:cs="Times New Roman"/>
          <w:b/>
          <w:sz w:val="24"/>
          <w:szCs w:val="24"/>
          <w:u w:val="single"/>
        </w:rPr>
      </w:pPr>
    </w:p>
    <w:p w:rsidR="00C375CD" w:rsidRDefault="00684950" w:rsidP="00C375CD">
      <w:pPr>
        <w:autoSpaceDE w:val="0"/>
        <w:autoSpaceDN w:val="0"/>
        <w:adjustRightInd w:val="0"/>
        <w:spacing w:before="100" w:after="100" w:line="240" w:lineRule="auto"/>
        <w:rPr>
          <w:rFonts w:ascii="Times New Roman" w:hAnsi="Times New Roman" w:cs="Times New Roman"/>
          <w:b/>
          <w:sz w:val="24"/>
          <w:szCs w:val="24"/>
          <w:u w:val="single"/>
        </w:rPr>
      </w:pPr>
      <w:r w:rsidRPr="00486C31">
        <w:rPr>
          <w:rFonts w:ascii="Times New Roman" w:hAnsi="Times New Roman" w:cs="Times New Roman"/>
          <w:b/>
          <w:sz w:val="24"/>
          <w:szCs w:val="24"/>
          <w:u w:val="single"/>
        </w:rPr>
        <w:lastRenderedPageBreak/>
        <w:t>Assignment-</w:t>
      </w:r>
      <w:r w:rsidR="007347D3" w:rsidRPr="00486C31">
        <w:rPr>
          <w:rFonts w:ascii="Times New Roman" w:hAnsi="Times New Roman" w:cs="Times New Roman"/>
          <w:b/>
          <w:sz w:val="24"/>
          <w:szCs w:val="24"/>
          <w:u w:val="single"/>
        </w:rPr>
        <w:t>6</w:t>
      </w:r>
      <w:r w:rsidRPr="00486C31">
        <w:rPr>
          <w:rFonts w:ascii="Times New Roman" w:hAnsi="Times New Roman" w:cs="Times New Roman"/>
          <w:b/>
          <w:sz w:val="24"/>
          <w:szCs w:val="24"/>
          <w:u w:val="single"/>
        </w:rPr>
        <w:t xml:space="preserve"> SQL </w:t>
      </w:r>
      <w:r w:rsidR="007347D3" w:rsidRPr="00486C31">
        <w:rPr>
          <w:rFonts w:ascii="Times New Roman" w:hAnsi="Times New Roman" w:cs="Times New Roman"/>
          <w:b/>
          <w:sz w:val="24"/>
          <w:szCs w:val="24"/>
          <w:u w:val="single"/>
        </w:rPr>
        <w:t>Tables</w:t>
      </w:r>
    </w:p>
    <w:p w:rsidR="00C375CD"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p>
    <w:p w:rsidR="00C375CD" w:rsidRPr="00486C31"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Problem Statement:</w:t>
      </w:r>
    </w:p>
    <w:p w:rsidR="00684950" w:rsidRPr="00486C31" w:rsidRDefault="00684950" w:rsidP="00684950">
      <w:pPr>
        <w:autoSpaceDE w:val="0"/>
        <w:autoSpaceDN w:val="0"/>
        <w:adjustRightInd w:val="0"/>
        <w:spacing w:before="100" w:after="100" w:line="240" w:lineRule="auto"/>
        <w:rPr>
          <w:rFonts w:ascii="Times New Roman" w:hAnsi="Times New Roman" w:cs="Times New Roman"/>
          <w:b/>
          <w:sz w:val="24"/>
          <w:szCs w:val="24"/>
          <w:u w:val="single"/>
        </w:rPr>
      </w:pPr>
    </w:p>
    <w:p w:rsidR="00A41F08" w:rsidRPr="00486C31" w:rsidRDefault="00A41F08" w:rsidP="00684950">
      <w:pPr>
        <w:pStyle w:val="ListParagraph"/>
        <w:numPr>
          <w:ilvl w:val="0"/>
          <w:numId w:val="22"/>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Create a EMP10 table which has the following fields</w:t>
      </w:r>
      <w:r w:rsidR="007347D3" w:rsidRPr="00486C31">
        <w:rPr>
          <w:rFonts w:ascii="Times New Roman" w:hAnsi="Times New Roman" w:cs="Times New Roman"/>
          <w:sz w:val="24"/>
          <w:szCs w:val="24"/>
        </w:rPr>
        <w:t>:</w:t>
      </w:r>
    </w:p>
    <w:p w:rsidR="00A41F08" w:rsidRPr="00486C31" w:rsidRDefault="00A41F08" w:rsidP="00684950">
      <w:pPr>
        <w:autoSpaceDE w:val="0"/>
        <w:autoSpaceDN w:val="0"/>
        <w:adjustRightInd w:val="0"/>
        <w:spacing w:before="100" w:after="100" w:line="240" w:lineRule="auto"/>
        <w:ind w:left="720"/>
        <w:rPr>
          <w:rFonts w:ascii="Times New Roman" w:hAnsi="Times New Roman" w:cs="Times New Roman"/>
          <w:sz w:val="24"/>
          <w:szCs w:val="24"/>
        </w:rPr>
      </w:pPr>
      <w:r w:rsidRPr="00486C31">
        <w:rPr>
          <w:rFonts w:ascii="Times New Roman" w:hAnsi="Times New Roman" w:cs="Times New Roman"/>
          <w:sz w:val="24"/>
          <w:szCs w:val="24"/>
        </w:rPr>
        <w:t xml:space="preserve">Empno </w:t>
      </w:r>
      <w:r w:rsidR="00221DCD" w:rsidRPr="00486C31">
        <w:rPr>
          <w:rFonts w:ascii="Times New Roman" w:hAnsi="Times New Roman" w:cs="Times New Roman"/>
          <w:sz w:val="24"/>
          <w:szCs w:val="24"/>
        </w:rPr>
        <w:t>NUMBER (</w:t>
      </w:r>
      <w:r w:rsidRPr="00486C31">
        <w:rPr>
          <w:rFonts w:ascii="Times New Roman" w:hAnsi="Times New Roman" w:cs="Times New Roman"/>
          <w:sz w:val="24"/>
          <w:szCs w:val="24"/>
        </w:rPr>
        <w:t>2)</w:t>
      </w:r>
    </w:p>
    <w:p w:rsidR="00A41F08" w:rsidRPr="00486C31" w:rsidRDefault="00A41F08" w:rsidP="00684950">
      <w:pPr>
        <w:autoSpaceDE w:val="0"/>
        <w:autoSpaceDN w:val="0"/>
        <w:adjustRightInd w:val="0"/>
        <w:spacing w:before="100" w:after="100" w:line="240" w:lineRule="auto"/>
        <w:ind w:left="720"/>
        <w:rPr>
          <w:rFonts w:ascii="Times New Roman" w:hAnsi="Times New Roman" w:cs="Times New Roman"/>
          <w:sz w:val="24"/>
          <w:szCs w:val="24"/>
        </w:rPr>
      </w:pPr>
      <w:r w:rsidRPr="00486C31">
        <w:rPr>
          <w:rFonts w:ascii="Times New Roman" w:hAnsi="Times New Roman" w:cs="Times New Roman"/>
          <w:sz w:val="24"/>
          <w:szCs w:val="24"/>
        </w:rPr>
        <w:t xml:space="preserve">Ename </w:t>
      </w:r>
      <w:r w:rsidR="00221DCD" w:rsidRPr="00486C31">
        <w:rPr>
          <w:rFonts w:ascii="Times New Roman" w:hAnsi="Times New Roman" w:cs="Times New Roman"/>
          <w:sz w:val="24"/>
          <w:szCs w:val="24"/>
        </w:rPr>
        <w:t>VARCHAR2 (</w:t>
      </w:r>
      <w:r w:rsidRPr="00486C31">
        <w:rPr>
          <w:rFonts w:ascii="Times New Roman" w:hAnsi="Times New Roman" w:cs="Times New Roman"/>
          <w:sz w:val="24"/>
          <w:szCs w:val="24"/>
        </w:rPr>
        <w:t>25)</w:t>
      </w:r>
    </w:p>
    <w:p w:rsidR="00A41F08" w:rsidRPr="00486C31" w:rsidRDefault="00A41F08" w:rsidP="00684950">
      <w:pPr>
        <w:autoSpaceDE w:val="0"/>
        <w:autoSpaceDN w:val="0"/>
        <w:adjustRightInd w:val="0"/>
        <w:spacing w:before="100" w:after="100" w:line="240" w:lineRule="auto"/>
        <w:ind w:left="720"/>
        <w:rPr>
          <w:rFonts w:ascii="Times New Roman" w:hAnsi="Times New Roman" w:cs="Times New Roman"/>
          <w:sz w:val="24"/>
          <w:szCs w:val="24"/>
        </w:rPr>
      </w:pPr>
      <w:r w:rsidRPr="00486C31">
        <w:rPr>
          <w:rFonts w:ascii="Times New Roman" w:hAnsi="Times New Roman" w:cs="Times New Roman"/>
          <w:sz w:val="24"/>
          <w:szCs w:val="24"/>
        </w:rPr>
        <w:t>Date_join DATE</w:t>
      </w:r>
    </w:p>
    <w:p w:rsidR="00A41F08" w:rsidRPr="00486C31" w:rsidRDefault="00A41F08" w:rsidP="00684950">
      <w:pPr>
        <w:autoSpaceDE w:val="0"/>
        <w:autoSpaceDN w:val="0"/>
        <w:adjustRightInd w:val="0"/>
        <w:spacing w:before="100" w:after="100" w:line="240" w:lineRule="auto"/>
        <w:ind w:left="720"/>
        <w:rPr>
          <w:rFonts w:ascii="Times New Roman" w:hAnsi="Times New Roman" w:cs="Times New Roman"/>
          <w:sz w:val="24"/>
          <w:szCs w:val="24"/>
        </w:rPr>
      </w:pPr>
      <w:r w:rsidRPr="00486C31">
        <w:rPr>
          <w:rFonts w:ascii="Times New Roman" w:hAnsi="Times New Roman" w:cs="Times New Roman"/>
          <w:sz w:val="24"/>
          <w:szCs w:val="24"/>
        </w:rPr>
        <w:t xml:space="preserve">Deptno </w:t>
      </w:r>
      <w:r w:rsidR="00221DCD" w:rsidRPr="00486C31">
        <w:rPr>
          <w:rFonts w:ascii="Times New Roman" w:hAnsi="Times New Roman" w:cs="Times New Roman"/>
          <w:sz w:val="24"/>
          <w:szCs w:val="24"/>
        </w:rPr>
        <w:t>NUMBER (</w:t>
      </w:r>
      <w:r w:rsidRPr="00486C31">
        <w:rPr>
          <w:rFonts w:ascii="Times New Roman" w:hAnsi="Times New Roman" w:cs="Times New Roman"/>
          <w:sz w:val="24"/>
          <w:szCs w:val="24"/>
        </w:rPr>
        <w:t>2)</w:t>
      </w:r>
    </w:p>
    <w:p w:rsidR="00A41F08" w:rsidRPr="00486C31" w:rsidRDefault="00A41F08" w:rsidP="00684950">
      <w:pPr>
        <w:autoSpaceDE w:val="0"/>
        <w:autoSpaceDN w:val="0"/>
        <w:adjustRightInd w:val="0"/>
        <w:spacing w:before="100" w:after="100" w:line="240" w:lineRule="auto"/>
        <w:ind w:left="720"/>
        <w:rPr>
          <w:rFonts w:ascii="Times New Roman" w:hAnsi="Times New Roman" w:cs="Times New Roman"/>
          <w:sz w:val="24"/>
          <w:szCs w:val="24"/>
        </w:rPr>
      </w:pPr>
      <w:r w:rsidRPr="00486C31">
        <w:rPr>
          <w:rFonts w:ascii="Times New Roman" w:hAnsi="Times New Roman" w:cs="Times New Roman"/>
          <w:sz w:val="24"/>
          <w:szCs w:val="24"/>
        </w:rPr>
        <w:t xml:space="preserve">Salary </w:t>
      </w:r>
      <w:r w:rsidR="00221DCD" w:rsidRPr="00486C31">
        <w:rPr>
          <w:rFonts w:ascii="Times New Roman" w:hAnsi="Times New Roman" w:cs="Times New Roman"/>
          <w:sz w:val="24"/>
          <w:szCs w:val="24"/>
        </w:rPr>
        <w:t>NUMBER (</w:t>
      </w:r>
      <w:r w:rsidRPr="00486C31">
        <w:rPr>
          <w:rFonts w:ascii="Times New Roman" w:hAnsi="Times New Roman" w:cs="Times New Roman"/>
          <w:sz w:val="24"/>
          <w:szCs w:val="24"/>
        </w:rPr>
        <w:t>10</w:t>
      </w:r>
      <w:r w:rsidR="00221DCD" w:rsidRPr="00486C31">
        <w:rPr>
          <w:rFonts w:ascii="Times New Roman" w:hAnsi="Times New Roman" w:cs="Times New Roman"/>
          <w:sz w:val="24"/>
          <w:szCs w:val="24"/>
        </w:rPr>
        <w:t>, 2</w:t>
      </w:r>
      <w:r w:rsidRPr="00486C31">
        <w:rPr>
          <w:rFonts w:ascii="Times New Roman" w:hAnsi="Times New Roman" w:cs="Times New Roman"/>
          <w:sz w:val="24"/>
          <w:szCs w:val="24"/>
        </w:rPr>
        <w:t>)</w:t>
      </w:r>
    </w:p>
    <w:p w:rsidR="00A41F08" w:rsidRPr="00486C31" w:rsidRDefault="00A41F08" w:rsidP="00684950">
      <w:pPr>
        <w:autoSpaceDE w:val="0"/>
        <w:autoSpaceDN w:val="0"/>
        <w:adjustRightInd w:val="0"/>
        <w:spacing w:before="100" w:after="100" w:line="240" w:lineRule="auto"/>
        <w:ind w:left="720"/>
        <w:rPr>
          <w:rFonts w:ascii="Times New Roman" w:hAnsi="Times New Roman" w:cs="Times New Roman"/>
          <w:sz w:val="24"/>
          <w:szCs w:val="24"/>
        </w:rPr>
      </w:pPr>
      <w:r w:rsidRPr="00486C31">
        <w:rPr>
          <w:rFonts w:ascii="Times New Roman" w:hAnsi="Times New Roman" w:cs="Times New Roman"/>
          <w:sz w:val="24"/>
          <w:szCs w:val="24"/>
        </w:rPr>
        <w:t xml:space="preserve">Job </w:t>
      </w:r>
      <w:r w:rsidR="00221DCD" w:rsidRPr="00486C31">
        <w:rPr>
          <w:rFonts w:ascii="Times New Roman" w:hAnsi="Times New Roman" w:cs="Times New Roman"/>
          <w:sz w:val="24"/>
          <w:szCs w:val="24"/>
        </w:rPr>
        <w:t>VARCHAR2 (</w:t>
      </w:r>
      <w:r w:rsidRPr="00486C31">
        <w:rPr>
          <w:rFonts w:ascii="Times New Roman" w:hAnsi="Times New Roman" w:cs="Times New Roman"/>
          <w:sz w:val="24"/>
          <w:szCs w:val="24"/>
        </w:rPr>
        <w:t>10)</w:t>
      </w:r>
    </w:p>
    <w:p w:rsidR="00A41F08" w:rsidRPr="00486C31" w:rsidRDefault="00A41F08" w:rsidP="00684950">
      <w:pPr>
        <w:autoSpaceDE w:val="0"/>
        <w:autoSpaceDN w:val="0"/>
        <w:adjustRightInd w:val="0"/>
        <w:spacing w:before="100" w:after="100" w:line="240" w:lineRule="auto"/>
        <w:ind w:left="720"/>
        <w:rPr>
          <w:rFonts w:ascii="Times New Roman" w:hAnsi="Times New Roman" w:cs="Times New Roman"/>
          <w:sz w:val="24"/>
          <w:szCs w:val="24"/>
        </w:rPr>
      </w:pPr>
      <w:r w:rsidRPr="00486C31">
        <w:rPr>
          <w:rFonts w:ascii="Times New Roman" w:hAnsi="Times New Roman" w:cs="Times New Roman"/>
          <w:sz w:val="24"/>
          <w:szCs w:val="24"/>
        </w:rPr>
        <w:t xml:space="preserve">Comm </w:t>
      </w:r>
      <w:r w:rsidR="00221DCD" w:rsidRPr="00486C31">
        <w:rPr>
          <w:rFonts w:ascii="Times New Roman" w:hAnsi="Times New Roman" w:cs="Times New Roman"/>
          <w:sz w:val="24"/>
          <w:szCs w:val="24"/>
        </w:rPr>
        <w:t>NUMBER (</w:t>
      </w:r>
      <w:r w:rsidRPr="00486C31">
        <w:rPr>
          <w:rFonts w:ascii="Times New Roman" w:hAnsi="Times New Roman" w:cs="Times New Roman"/>
          <w:sz w:val="24"/>
          <w:szCs w:val="24"/>
        </w:rPr>
        <w:t>7</w:t>
      </w:r>
      <w:r w:rsidR="00221DCD" w:rsidRPr="00486C31">
        <w:rPr>
          <w:rFonts w:ascii="Times New Roman" w:hAnsi="Times New Roman" w:cs="Times New Roman"/>
          <w:sz w:val="24"/>
          <w:szCs w:val="24"/>
        </w:rPr>
        <w:t>, 2</w:t>
      </w:r>
      <w:r w:rsidRPr="00486C31">
        <w:rPr>
          <w:rFonts w:ascii="Times New Roman" w:hAnsi="Times New Roman" w:cs="Times New Roman"/>
          <w:sz w:val="24"/>
          <w:szCs w:val="24"/>
        </w:rPr>
        <w:t>)</w:t>
      </w:r>
    </w:p>
    <w:p w:rsidR="00A41F08" w:rsidRPr="00486C31" w:rsidRDefault="00A41F08" w:rsidP="00684950">
      <w:pPr>
        <w:pStyle w:val="ListParagraph"/>
        <w:numPr>
          <w:ilvl w:val="0"/>
          <w:numId w:val="22"/>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Create another table with the following constraints</w:t>
      </w:r>
      <w:r w:rsidR="007347D3" w:rsidRPr="00486C31">
        <w:rPr>
          <w:rFonts w:ascii="Times New Roman" w:hAnsi="Times New Roman" w:cs="Times New Roman"/>
          <w:sz w:val="24"/>
          <w:szCs w:val="24"/>
        </w:rPr>
        <w:t>:</w:t>
      </w:r>
    </w:p>
    <w:p w:rsidR="00A41F08" w:rsidRPr="00486C31" w:rsidRDefault="00A41F08" w:rsidP="00684950">
      <w:pPr>
        <w:autoSpaceDE w:val="0"/>
        <w:autoSpaceDN w:val="0"/>
        <w:adjustRightInd w:val="0"/>
        <w:spacing w:before="100" w:after="100" w:line="240" w:lineRule="auto"/>
        <w:ind w:left="720"/>
        <w:rPr>
          <w:rFonts w:ascii="Times New Roman" w:hAnsi="Times New Roman" w:cs="Times New Roman"/>
          <w:sz w:val="24"/>
          <w:szCs w:val="24"/>
        </w:rPr>
      </w:pPr>
      <w:r w:rsidRPr="00486C31">
        <w:rPr>
          <w:rFonts w:ascii="Times New Roman" w:hAnsi="Times New Roman" w:cs="Times New Roman"/>
          <w:sz w:val="24"/>
          <w:szCs w:val="24"/>
        </w:rPr>
        <w:t xml:space="preserve">Empno </w:t>
      </w:r>
      <w:r w:rsidR="00221DCD" w:rsidRPr="00486C31">
        <w:rPr>
          <w:rFonts w:ascii="Times New Roman" w:hAnsi="Times New Roman" w:cs="Times New Roman"/>
          <w:sz w:val="24"/>
          <w:szCs w:val="24"/>
        </w:rPr>
        <w:t>NUMBER (</w:t>
      </w:r>
      <w:r w:rsidRPr="00486C31">
        <w:rPr>
          <w:rFonts w:ascii="Times New Roman" w:hAnsi="Times New Roman" w:cs="Times New Roman"/>
          <w:sz w:val="24"/>
          <w:szCs w:val="24"/>
        </w:rPr>
        <w:t>2)</w:t>
      </w:r>
    </w:p>
    <w:p w:rsidR="00A41F08" w:rsidRPr="00486C31" w:rsidRDefault="00A41F08" w:rsidP="00684950">
      <w:pPr>
        <w:autoSpaceDE w:val="0"/>
        <w:autoSpaceDN w:val="0"/>
        <w:adjustRightInd w:val="0"/>
        <w:spacing w:before="100" w:after="100" w:line="240" w:lineRule="auto"/>
        <w:ind w:left="720"/>
        <w:rPr>
          <w:rFonts w:ascii="Times New Roman" w:hAnsi="Times New Roman" w:cs="Times New Roman"/>
          <w:sz w:val="24"/>
          <w:szCs w:val="24"/>
        </w:rPr>
      </w:pPr>
      <w:r w:rsidRPr="00486C31">
        <w:rPr>
          <w:rFonts w:ascii="Times New Roman" w:hAnsi="Times New Roman" w:cs="Times New Roman"/>
          <w:sz w:val="24"/>
          <w:szCs w:val="24"/>
        </w:rPr>
        <w:t xml:space="preserve">Ename </w:t>
      </w:r>
      <w:r w:rsidR="00221DCD" w:rsidRPr="00486C31">
        <w:rPr>
          <w:rFonts w:ascii="Times New Roman" w:hAnsi="Times New Roman" w:cs="Times New Roman"/>
          <w:sz w:val="24"/>
          <w:szCs w:val="24"/>
        </w:rPr>
        <w:t>VARCHAR2 (</w:t>
      </w:r>
      <w:r w:rsidRPr="00486C31">
        <w:rPr>
          <w:rFonts w:ascii="Times New Roman" w:hAnsi="Times New Roman" w:cs="Times New Roman"/>
          <w:sz w:val="24"/>
          <w:szCs w:val="24"/>
        </w:rPr>
        <w:t>25)</w:t>
      </w:r>
    </w:p>
    <w:p w:rsidR="00A41F08" w:rsidRPr="00486C31" w:rsidRDefault="00A41F08" w:rsidP="00684950">
      <w:pPr>
        <w:autoSpaceDE w:val="0"/>
        <w:autoSpaceDN w:val="0"/>
        <w:adjustRightInd w:val="0"/>
        <w:spacing w:before="100" w:after="100" w:line="240" w:lineRule="auto"/>
        <w:ind w:left="720"/>
        <w:rPr>
          <w:rFonts w:ascii="Times New Roman" w:hAnsi="Times New Roman" w:cs="Times New Roman"/>
          <w:sz w:val="24"/>
          <w:szCs w:val="24"/>
        </w:rPr>
      </w:pPr>
      <w:r w:rsidRPr="00486C31">
        <w:rPr>
          <w:rFonts w:ascii="Times New Roman" w:hAnsi="Times New Roman" w:cs="Times New Roman"/>
          <w:sz w:val="24"/>
          <w:szCs w:val="24"/>
        </w:rPr>
        <w:t>Date_join DATE</w:t>
      </w:r>
    </w:p>
    <w:p w:rsidR="00A41F08" w:rsidRPr="00486C31" w:rsidRDefault="00A41F08" w:rsidP="00684950">
      <w:pPr>
        <w:autoSpaceDE w:val="0"/>
        <w:autoSpaceDN w:val="0"/>
        <w:adjustRightInd w:val="0"/>
        <w:spacing w:before="100" w:after="100" w:line="240" w:lineRule="auto"/>
        <w:ind w:left="720"/>
        <w:rPr>
          <w:rFonts w:ascii="Times New Roman" w:hAnsi="Times New Roman" w:cs="Times New Roman"/>
          <w:sz w:val="24"/>
          <w:szCs w:val="24"/>
        </w:rPr>
      </w:pPr>
      <w:r w:rsidRPr="00486C31">
        <w:rPr>
          <w:rFonts w:ascii="Times New Roman" w:hAnsi="Times New Roman" w:cs="Times New Roman"/>
          <w:sz w:val="24"/>
          <w:szCs w:val="24"/>
        </w:rPr>
        <w:t xml:space="preserve">Deptno </w:t>
      </w:r>
      <w:r w:rsidR="00221DCD" w:rsidRPr="00486C31">
        <w:rPr>
          <w:rFonts w:ascii="Times New Roman" w:hAnsi="Times New Roman" w:cs="Times New Roman"/>
          <w:sz w:val="24"/>
          <w:szCs w:val="24"/>
        </w:rPr>
        <w:t>NUMBER (</w:t>
      </w:r>
      <w:r w:rsidRPr="00486C31">
        <w:rPr>
          <w:rFonts w:ascii="Times New Roman" w:hAnsi="Times New Roman" w:cs="Times New Roman"/>
          <w:sz w:val="24"/>
          <w:szCs w:val="24"/>
        </w:rPr>
        <w:t>2)</w:t>
      </w:r>
    </w:p>
    <w:p w:rsidR="00A41F08" w:rsidRPr="00486C31" w:rsidRDefault="00A41F08" w:rsidP="00684950">
      <w:pPr>
        <w:autoSpaceDE w:val="0"/>
        <w:autoSpaceDN w:val="0"/>
        <w:adjustRightInd w:val="0"/>
        <w:spacing w:before="100" w:after="100" w:line="240" w:lineRule="auto"/>
        <w:ind w:left="720"/>
        <w:rPr>
          <w:rFonts w:ascii="Times New Roman" w:hAnsi="Times New Roman" w:cs="Times New Roman"/>
          <w:sz w:val="24"/>
          <w:szCs w:val="24"/>
        </w:rPr>
      </w:pPr>
      <w:r w:rsidRPr="00486C31">
        <w:rPr>
          <w:rFonts w:ascii="Times New Roman" w:hAnsi="Times New Roman" w:cs="Times New Roman"/>
          <w:sz w:val="24"/>
          <w:szCs w:val="24"/>
        </w:rPr>
        <w:t xml:space="preserve">Salary </w:t>
      </w:r>
      <w:r w:rsidR="00221DCD" w:rsidRPr="00486C31">
        <w:rPr>
          <w:rFonts w:ascii="Times New Roman" w:hAnsi="Times New Roman" w:cs="Times New Roman"/>
          <w:sz w:val="24"/>
          <w:szCs w:val="24"/>
        </w:rPr>
        <w:t>NUMBER (</w:t>
      </w:r>
      <w:r w:rsidRPr="00486C31">
        <w:rPr>
          <w:rFonts w:ascii="Times New Roman" w:hAnsi="Times New Roman" w:cs="Times New Roman"/>
          <w:sz w:val="24"/>
          <w:szCs w:val="24"/>
        </w:rPr>
        <w:t>10</w:t>
      </w:r>
      <w:r w:rsidR="00221DCD" w:rsidRPr="00486C31">
        <w:rPr>
          <w:rFonts w:ascii="Times New Roman" w:hAnsi="Times New Roman" w:cs="Times New Roman"/>
          <w:sz w:val="24"/>
          <w:szCs w:val="24"/>
        </w:rPr>
        <w:t>, 2</w:t>
      </w:r>
      <w:r w:rsidRPr="00486C31">
        <w:rPr>
          <w:rFonts w:ascii="Times New Roman" w:hAnsi="Times New Roman" w:cs="Times New Roman"/>
          <w:sz w:val="24"/>
          <w:szCs w:val="24"/>
        </w:rPr>
        <w:t>)</w:t>
      </w:r>
    </w:p>
    <w:p w:rsidR="00A41F08" w:rsidRPr="00486C31" w:rsidRDefault="00A41F08" w:rsidP="00684950">
      <w:pPr>
        <w:autoSpaceDE w:val="0"/>
        <w:autoSpaceDN w:val="0"/>
        <w:adjustRightInd w:val="0"/>
        <w:spacing w:before="100" w:after="100" w:line="240" w:lineRule="auto"/>
        <w:ind w:left="720"/>
        <w:rPr>
          <w:rFonts w:ascii="Times New Roman" w:hAnsi="Times New Roman" w:cs="Times New Roman"/>
          <w:sz w:val="24"/>
          <w:szCs w:val="24"/>
        </w:rPr>
      </w:pPr>
      <w:r w:rsidRPr="00486C31">
        <w:rPr>
          <w:rFonts w:ascii="Times New Roman" w:hAnsi="Times New Roman" w:cs="Times New Roman"/>
          <w:sz w:val="24"/>
          <w:szCs w:val="24"/>
        </w:rPr>
        <w:t xml:space="preserve">Job </w:t>
      </w:r>
      <w:r w:rsidR="00221DCD" w:rsidRPr="00486C31">
        <w:rPr>
          <w:rFonts w:ascii="Times New Roman" w:hAnsi="Times New Roman" w:cs="Times New Roman"/>
          <w:sz w:val="24"/>
          <w:szCs w:val="24"/>
        </w:rPr>
        <w:t>VARCHAR2 (</w:t>
      </w:r>
      <w:r w:rsidRPr="00486C31">
        <w:rPr>
          <w:rFonts w:ascii="Times New Roman" w:hAnsi="Times New Roman" w:cs="Times New Roman"/>
          <w:sz w:val="24"/>
          <w:szCs w:val="24"/>
        </w:rPr>
        <w:t>10)</w:t>
      </w:r>
    </w:p>
    <w:p w:rsidR="00A41F08" w:rsidRPr="00486C31" w:rsidRDefault="00A41F08" w:rsidP="00684950">
      <w:pPr>
        <w:autoSpaceDE w:val="0"/>
        <w:autoSpaceDN w:val="0"/>
        <w:adjustRightInd w:val="0"/>
        <w:spacing w:before="100" w:after="100" w:line="240" w:lineRule="auto"/>
        <w:ind w:left="720"/>
        <w:rPr>
          <w:rFonts w:ascii="Times New Roman" w:hAnsi="Times New Roman" w:cs="Times New Roman"/>
          <w:sz w:val="24"/>
          <w:szCs w:val="24"/>
        </w:rPr>
      </w:pPr>
      <w:r w:rsidRPr="00486C31">
        <w:rPr>
          <w:rFonts w:ascii="Times New Roman" w:hAnsi="Times New Roman" w:cs="Times New Roman"/>
          <w:sz w:val="24"/>
          <w:szCs w:val="24"/>
        </w:rPr>
        <w:t xml:space="preserve">Comm </w:t>
      </w:r>
      <w:r w:rsidR="00221DCD" w:rsidRPr="00486C31">
        <w:rPr>
          <w:rFonts w:ascii="Times New Roman" w:hAnsi="Times New Roman" w:cs="Times New Roman"/>
          <w:sz w:val="24"/>
          <w:szCs w:val="24"/>
        </w:rPr>
        <w:t>NUMBER (</w:t>
      </w:r>
      <w:r w:rsidRPr="00486C31">
        <w:rPr>
          <w:rFonts w:ascii="Times New Roman" w:hAnsi="Times New Roman" w:cs="Times New Roman"/>
          <w:sz w:val="24"/>
          <w:szCs w:val="24"/>
        </w:rPr>
        <w:t>7</w:t>
      </w:r>
      <w:r w:rsidR="00221DCD" w:rsidRPr="00486C31">
        <w:rPr>
          <w:rFonts w:ascii="Times New Roman" w:hAnsi="Times New Roman" w:cs="Times New Roman"/>
          <w:sz w:val="24"/>
          <w:szCs w:val="24"/>
        </w:rPr>
        <w:t>, 2</w:t>
      </w:r>
      <w:r w:rsidRPr="00486C31">
        <w:rPr>
          <w:rFonts w:ascii="Times New Roman" w:hAnsi="Times New Roman" w:cs="Times New Roman"/>
          <w:sz w:val="24"/>
          <w:szCs w:val="24"/>
        </w:rPr>
        <w:t>)</w:t>
      </w:r>
    </w:p>
    <w:p w:rsidR="0093190F" w:rsidRPr="00486C31" w:rsidRDefault="00A41F08" w:rsidP="007347D3">
      <w:pPr>
        <w:pStyle w:val="ListParagraph"/>
        <w:numPr>
          <w:ilvl w:val="0"/>
          <w:numId w:val="22"/>
        </w:numPr>
        <w:autoSpaceDE w:val="0"/>
        <w:autoSpaceDN w:val="0"/>
        <w:adjustRightInd w:val="0"/>
        <w:spacing w:before="100" w:after="100" w:line="240" w:lineRule="auto"/>
        <w:rPr>
          <w:rFonts w:ascii="Times New Roman" w:hAnsi="Times New Roman" w:cs="Times New Roman"/>
          <w:b/>
          <w:bCs/>
          <w:color w:val="000000"/>
          <w:sz w:val="24"/>
          <w:szCs w:val="24"/>
          <w:u w:val="single"/>
        </w:rPr>
      </w:pPr>
      <w:r w:rsidRPr="00486C31">
        <w:rPr>
          <w:rFonts w:ascii="Times New Roman" w:hAnsi="Times New Roman" w:cs="Times New Roman"/>
          <w:sz w:val="24"/>
          <w:szCs w:val="24"/>
        </w:rPr>
        <w:t>Give different field names to the table. Create a table emp20 with only name, sal and job from EMP table with employees of department 20.</w:t>
      </w: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Screenshots of Inputs, Outputs &amp; Queries:</w:t>
      </w:r>
    </w:p>
    <w:p w:rsidR="007E3E74" w:rsidRDefault="00783AD0" w:rsidP="00783AD0">
      <w:pPr>
        <w:pStyle w:val="ListParagraph"/>
        <w:numPr>
          <w:ilvl w:val="0"/>
          <w:numId w:val="34"/>
        </w:num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r w:rsidRPr="00783AD0">
        <w:rPr>
          <w:rFonts w:ascii="Times New Roman" w:hAnsi="Times New Roman" w:cs="Times New Roman"/>
          <w:b/>
          <w:bCs/>
          <w:color w:val="548DD4" w:themeColor="text2" w:themeTint="99"/>
          <w:sz w:val="24"/>
          <w:szCs w:val="24"/>
        </w:rPr>
        <w:t>Create a EMP10 table:</w:t>
      </w:r>
    </w:p>
    <w:p w:rsidR="00783AD0" w:rsidRDefault="00783AD0" w:rsidP="00783AD0">
      <w:p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r>
        <w:rPr>
          <w:noProof/>
          <w:lang w:bidi="hi-IN"/>
        </w:rPr>
        <w:drawing>
          <wp:inline distT="0" distB="0" distL="0" distR="0" wp14:anchorId="00A8C17A" wp14:editId="7398C76D">
            <wp:extent cx="5857875" cy="990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44411" r="1569" b="25982"/>
                    <a:stretch/>
                  </pic:blipFill>
                  <pic:spPr bwMode="auto">
                    <a:xfrm>
                      <a:off x="0" y="0"/>
                      <a:ext cx="5857875" cy="990600"/>
                    </a:xfrm>
                    <a:prstGeom prst="rect">
                      <a:avLst/>
                    </a:prstGeom>
                    <a:ln>
                      <a:noFill/>
                    </a:ln>
                    <a:extLst>
                      <a:ext uri="{53640926-AAD7-44D8-BBD7-CCE9431645EC}">
                        <a14:shadowObscured xmlns:a14="http://schemas.microsoft.com/office/drawing/2010/main"/>
                      </a:ext>
                    </a:extLst>
                  </pic:spPr>
                </pic:pic>
              </a:graphicData>
            </a:graphic>
          </wp:inline>
        </w:drawing>
      </w:r>
    </w:p>
    <w:p w:rsidR="00783AD0" w:rsidRDefault="00783AD0" w:rsidP="00783AD0">
      <w:p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p>
    <w:p w:rsidR="00783AD0" w:rsidRDefault="00783AD0" w:rsidP="00783AD0">
      <w:pPr>
        <w:pStyle w:val="ListParagraph"/>
        <w:numPr>
          <w:ilvl w:val="0"/>
          <w:numId w:val="34"/>
        </w:num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r w:rsidRPr="00783AD0">
        <w:rPr>
          <w:rFonts w:ascii="Times New Roman" w:hAnsi="Times New Roman" w:cs="Times New Roman"/>
          <w:b/>
          <w:bCs/>
          <w:color w:val="548DD4" w:themeColor="text2" w:themeTint="99"/>
          <w:sz w:val="24"/>
          <w:szCs w:val="24"/>
        </w:rPr>
        <w:t>Create another table</w:t>
      </w:r>
      <w:r>
        <w:rPr>
          <w:rFonts w:ascii="Times New Roman" w:hAnsi="Times New Roman" w:cs="Times New Roman"/>
          <w:b/>
          <w:bCs/>
          <w:color w:val="548DD4" w:themeColor="text2" w:themeTint="99"/>
          <w:sz w:val="24"/>
          <w:szCs w:val="24"/>
        </w:rPr>
        <w:t>:</w:t>
      </w:r>
    </w:p>
    <w:p w:rsidR="00783AD0" w:rsidRDefault="008253FC" w:rsidP="00783AD0">
      <w:p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r>
        <w:rPr>
          <w:noProof/>
          <w:lang w:bidi="hi-IN"/>
        </w:rPr>
        <w:drawing>
          <wp:inline distT="0" distB="0" distL="0" distR="0" wp14:anchorId="1C06C28F" wp14:editId="4AE9084E">
            <wp:extent cx="5857875" cy="971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11387" r="1569" b="59575"/>
                    <a:stretch/>
                  </pic:blipFill>
                  <pic:spPr bwMode="auto">
                    <a:xfrm>
                      <a:off x="0" y="0"/>
                      <a:ext cx="5857875" cy="971550"/>
                    </a:xfrm>
                    <a:prstGeom prst="rect">
                      <a:avLst/>
                    </a:prstGeom>
                    <a:ln>
                      <a:noFill/>
                    </a:ln>
                    <a:extLst>
                      <a:ext uri="{53640926-AAD7-44D8-BBD7-CCE9431645EC}">
                        <a14:shadowObscured xmlns:a14="http://schemas.microsoft.com/office/drawing/2010/main"/>
                      </a:ext>
                    </a:extLst>
                  </pic:spPr>
                </pic:pic>
              </a:graphicData>
            </a:graphic>
          </wp:inline>
        </w:drawing>
      </w:r>
    </w:p>
    <w:p w:rsidR="004B55F0" w:rsidRDefault="004B55F0" w:rsidP="00783AD0">
      <w:p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p>
    <w:p w:rsidR="004B55F0" w:rsidRDefault="004B55F0" w:rsidP="00783AD0">
      <w:p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p>
    <w:p w:rsidR="004B55F0" w:rsidRDefault="004B55F0" w:rsidP="00783AD0">
      <w:p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p>
    <w:p w:rsidR="004B55F0" w:rsidRPr="00783AD0" w:rsidRDefault="004B55F0" w:rsidP="00783AD0">
      <w:p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p>
    <w:p w:rsidR="008253FC" w:rsidRPr="008253FC" w:rsidRDefault="008253FC" w:rsidP="008253FC">
      <w:pPr>
        <w:pStyle w:val="ListParagraph"/>
        <w:numPr>
          <w:ilvl w:val="0"/>
          <w:numId w:val="34"/>
        </w:numPr>
        <w:rPr>
          <w:rFonts w:ascii="Times New Roman" w:hAnsi="Times New Roman" w:cs="Times New Roman"/>
          <w:b/>
          <w:bCs/>
          <w:color w:val="548DD4" w:themeColor="text2" w:themeTint="99"/>
          <w:sz w:val="24"/>
          <w:szCs w:val="24"/>
          <w:u w:val="single"/>
        </w:rPr>
      </w:pPr>
      <w:r w:rsidRPr="008253FC">
        <w:rPr>
          <w:rFonts w:ascii="Times New Roman" w:hAnsi="Times New Roman" w:cs="Times New Roman"/>
          <w:b/>
          <w:bCs/>
          <w:color w:val="548DD4" w:themeColor="text2" w:themeTint="99"/>
          <w:sz w:val="24"/>
          <w:szCs w:val="24"/>
        </w:rPr>
        <w:lastRenderedPageBreak/>
        <w:t xml:space="preserve">Give different field names to the table. Create a table emp20 with only name, sal and job from EMP table </w:t>
      </w:r>
      <w:r>
        <w:rPr>
          <w:rFonts w:ascii="Times New Roman" w:hAnsi="Times New Roman" w:cs="Times New Roman"/>
          <w:b/>
          <w:bCs/>
          <w:color w:val="548DD4" w:themeColor="text2" w:themeTint="99"/>
          <w:sz w:val="24"/>
          <w:szCs w:val="24"/>
        </w:rPr>
        <w:t>with employees of department 20:</w:t>
      </w:r>
    </w:p>
    <w:p w:rsidR="00C375CD" w:rsidRDefault="00977549" w:rsidP="008253FC">
      <w:pPr>
        <w:rPr>
          <w:rFonts w:ascii="Times New Roman" w:hAnsi="Times New Roman" w:cs="Times New Roman"/>
          <w:b/>
          <w:bCs/>
          <w:color w:val="548DD4" w:themeColor="text2" w:themeTint="99"/>
          <w:sz w:val="24"/>
          <w:szCs w:val="24"/>
          <w:u w:val="single"/>
        </w:rPr>
      </w:pPr>
      <w:r>
        <w:rPr>
          <w:rFonts w:ascii="Arial" w:hAnsi="Arial" w:cs="Arial"/>
          <w:b/>
          <w:bCs/>
          <w:noProof/>
          <w:color w:val="222222"/>
          <w:shd w:val="clear" w:color="auto" w:fill="FFFFFF"/>
          <w:lang w:bidi="hi-IN"/>
        </w:rPr>
        <w:drawing>
          <wp:inline distT="0" distB="0" distL="114300" distR="114300" wp14:anchorId="7205444B" wp14:editId="4F19DB6B">
            <wp:extent cx="1981200" cy="1628775"/>
            <wp:effectExtent l="0" t="0" r="0" b="0"/>
            <wp:docPr id="34" name="Picture 34" descr="Screenshot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119)"/>
                    <pic:cNvPicPr>
                      <a:picLocks noChangeAspect="1"/>
                    </pic:cNvPicPr>
                  </pic:nvPicPr>
                  <pic:blipFill rotWithShape="1">
                    <a:blip r:embed="rId37"/>
                    <a:srcRect r="31818"/>
                    <a:stretch/>
                  </pic:blipFill>
                  <pic:spPr bwMode="auto">
                    <a:xfrm>
                      <a:off x="0" y="0"/>
                      <a:ext cx="1981200" cy="1628775"/>
                    </a:xfrm>
                    <a:prstGeom prst="rect">
                      <a:avLst/>
                    </a:prstGeom>
                    <a:ln>
                      <a:noFill/>
                    </a:ln>
                    <a:extLst>
                      <a:ext uri="{53640926-AAD7-44D8-BBD7-CCE9431645EC}">
                        <a14:shadowObscured xmlns:a14="http://schemas.microsoft.com/office/drawing/2010/main"/>
                      </a:ext>
                    </a:extLst>
                  </pic:spPr>
                </pic:pic>
              </a:graphicData>
            </a:graphic>
          </wp:inline>
        </w:drawing>
      </w:r>
    </w:p>
    <w:p w:rsidR="00977549" w:rsidRPr="008253FC" w:rsidRDefault="00977549" w:rsidP="008253FC">
      <w:pPr>
        <w:rPr>
          <w:rFonts w:ascii="Times New Roman" w:hAnsi="Times New Roman" w:cs="Times New Roman"/>
          <w:b/>
          <w:bCs/>
          <w:color w:val="548DD4" w:themeColor="text2" w:themeTint="99"/>
          <w:sz w:val="24"/>
          <w:szCs w:val="24"/>
          <w:u w:val="single"/>
        </w:rPr>
      </w:pPr>
      <w:r>
        <w:rPr>
          <w:rFonts w:ascii="Arial" w:hAnsi="Arial" w:cs="Arial"/>
          <w:b/>
          <w:bCs/>
          <w:noProof/>
          <w:color w:val="222222"/>
          <w:shd w:val="clear" w:color="auto" w:fill="FFFFFF"/>
          <w:lang w:bidi="hi-IN"/>
        </w:rPr>
        <w:drawing>
          <wp:inline distT="0" distB="0" distL="114300" distR="114300" wp14:anchorId="30BC1920" wp14:editId="3B1CAC4E">
            <wp:extent cx="3667125" cy="2410460"/>
            <wp:effectExtent l="0" t="0" r="0" b="0"/>
            <wp:docPr id="35" name="Picture 35" descr="Screenshot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120)"/>
                    <pic:cNvPicPr>
                      <a:picLocks noChangeAspect="1"/>
                    </pic:cNvPicPr>
                  </pic:nvPicPr>
                  <pic:blipFill rotWithShape="1">
                    <a:blip r:embed="rId38"/>
                    <a:srcRect r="14457"/>
                    <a:stretch/>
                  </pic:blipFill>
                  <pic:spPr bwMode="auto">
                    <a:xfrm>
                      <a:off x="0" y="0"/>
                      <a:ext cx="3667125" cy="2410460"/>
                    </a:xfrm>
                    <a:prstGeom prst="rect">
                      <a:avLst/>
                    </a:prstGeom>
                    <a:ln>
                      <a:noFill/>
                    </a:ln>
                    <a:extLst>
                      <a:ext uri="{53640926-AAD7-44D8-BBD7-CCE9431645EC}">
                        <a14:shadowObscured xmlns:a14="http://schemas.microsoft.com/office/drawing/2010/main"/>
                      </a:ext>
                    </a:extLst>
                  </pic:spPr>
                </pic:pic>
              </a:graphicData>
            </a:graphic>
          </wp:inline>
        </w:drawing>
      </w: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4B55F0" w:rsidRDefault="004B55F0" w:rsidP="00C375CD">
      <w:pPr>
        <w:autoSpaceDE w:val="0"/>
        <w:autoSpaceDN w:val="0"/>
        <w:adjustRightInd w:val="0"/>
        <w:spacing w:before="100" w:after="100" w:line="240" w:lineRule="auto"/>
        <w:rPr>
          <w:rFonts w:ascii="Times New Roman" w:hAnsi="Times New Roman" w:cs="Times New Roman"/>
          <w:b/>
          <w:bCs/>
          <w:color w:val="000000"/>
          <w:sz w:val="24"/>
          <w:szCs w:val="24"/>
          <w:u w:val="single"/>
        </w:rPr>
      </w:pPr>
    </w:p>
    <w:p w:rsidR="00C375CD" w:rsidRDefault="00562EF1" w:rsidP="00C375CD">
      <w:pPr>
        <w:autoSpaceDE w:val="0"/>
        <w:autoSpaceDN w:val="0"/>
        <w:adjustRightInd w:val="0"/>
        <w:spacing w:before="100" w:after="100" w:line="240" w:lineRule="auto"/>
        <w:rPr>
          <w:rFonts w:ascii="Times New Roman" w:hAnsi="Times New Roman" w:cs="Times New Roman"/>
          <w:b/>
          <w:sz w:val="24"/>
          <w:szCs w:val="24"/>
          <w:u w:val="single"/>
        </w:rPr>
      </w:pPr>
      <w:r w:rsidRPr="00486C31">
        <w:rPr>
          <w:rFonts w:ascii="Times New Roman" w:hAnsi="Times New Roman" w:cs="Times New Roman"/>
          <w:b/>
          <w:bCs/>
          <w:color w:val="000000"/>
          <w:sz w:val="24"/>
          <w:szCs w:val="24"/>
          <w:u w:val="single"/>
        </w:rPr>
        <w:lastRenderedPageBreak/>
        <w:t>Assignment-</w:t>
      </w:r>
      <w:r w:rsidR="007347D3" w:rsidRPr="00486C31">
        <w:rPr>
          <w:rFonts w:ascii="Times New Roman" w:hAnsi="Times New Roman" w:cs="Times New Roman"/>
          <w:b/>
          <w:bCs/>
          <w:color w:val="000000"/>
          <w:sz w:val="24"/>
          <w:szCs w:val="24"/>
          <w:u w:val="single"/>
        </w:rPr>
        <w:t>7</w:t>
      </w:r>
      <w:r w:rsidRPr="00486C31">
        <w:rPr>
          <w:rFonts w:ascii="Times New Roman" w:hAnsi="Times New Roman" w:cs="Times New Roman"/>
          <w:b/>
          <w:bCs/>
          <w:color w:val="000000"/>
          <w:sz w:val="24"/>
          <w:szCs w:val="24"/>
          <w:u w:val="single"/>
        </w:rPr>
        <w:t xml:space="preserve"> SQL</w:t>
      </w:r>
      <w:r w:rsidR="00E645E8" w:rsidRPr="00486C31">
        <w:rPr>
          <w:rFonts w:ascii="Times New Roman" w:hAnsi="Times New Roman" w:cs="Times New Roman"/>
          <w:b/>
          <w:bCs/>
          <w:color w:val="000000"/>
          <w:sz w:val="24"/>
          <w:szCs w:val="24"/>
          <w:u w:val="single"/>
        </w:rPr>
        <w:t xml:space="preserve"> Queries</w:t>
      </w:r>
    </w:p>
    <w:p w:rsidR="00C375CD"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p>
    <w:p w:rsidR="00C375CD" w:rsidRPr="00486C31"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Problem Statement:</w:t>
      </w:r>
    </w:p>
    <w:p w:rsidR="00562EF1" w:rsidRPr="00486C31" w:rsidRDefault="00562EF1" w:rsidP="0093190F">
      <w:pPr>
        <w:autoSpaceDE w:val="0"/>
        <w:autoSpaceDN w:val="0"/>
        <w:adjustRightInd w:val="0"/>
        <w:spacing w:before="100" w:after="100" w:line="240" w:lineRule="auto"/>
        <w:rPr>
          <w:rFonts w:ascii="Times New Roman" w:hAnsi="Times New Roman" w:cs="Times New Roman"/>
          <w:sz w:val="24"/>
          <w:szCs w:val="24"/>
        </w:rPr>
      </w:pPr>
    </w:p>
    <w:p w:rsidR="0093190F" w:rsidRPr="00486C31" w:rsidRDefault="00562EF1" w:rsidP="00E645E8">
      <w:pPr>
        <w:pStyle w:val="ListParagraph"/>
        <w:numPr>
          <w:ilvl w:val="0"/>
          <w:numId w:val="23"/>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List the employees name and salary increased by 20% and expressed as whole numbers of dollars.</w:t>
      </w:r>
    </w:p>
    <w:p w:rsidR="0093190F" w:rsidRPr="00486C31" w:rsidRDefault="00562EF1" w:rsidP="00E645E8">
      <w:pPr>
        <w:pStyle w:val="ListParagraph"/>
        <w:numPr>
          <w:ilvl w:val="0"/>
          <w:numId w:val="23"/>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Display ename and job with an alias EMPLOYEE_AND_JOB.</w:t>
      </w:r>
    </w:p>
    <w:p w:rsidR="0093190F" w:rsidRPr="00486C31" w:rsidRDefault="00562EF1" w:rsidP="00E645E8">
      <w:pPr>
        <w:pStyle w:val="ListParagraph"/>
        <w:numPr>
          <w:ilvl w:val="0"/>
          <w:numId w:val="23"/>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 xml:space="preserve">Try this command and find the difference with </w:t>
      </w:r>
      <w:r w:rsidR="00E645E8" w:rsidRPr="00486C31">
        <w:rPr>
          <w:rFonts w:ascii="Times New Roman" w:hAnsi="Times New Roman" w:cs="Times New Roman"/>
          <w:sz w:val="24"/>
          <w:szCs w:val="24"/>
        </w:rPr>
        <w:t>previous question</w:t>
      </w:r>
      <w:r w:rsidRPr="00486C31">
        <w:rPr>
          <w:rFonts w:ascii="Times New Roman" w:hAnsi="Times New Roman" w:cs="Times New Roman"/>
          <w:sz w:val="24"/>
          <w:szCs w:val="24"/>
        </w:rPr>
        <w:t>.</w:t>
      </w:r>
    </w:p>
    <w:p w:rsidR="0093190F" w:rsidRPr="00486C31" w:rsidRDefault="00562EF1" w:rsidP="00486C31">
      <w:pPr>
        <w:autoSpaceDE w:val="0"/>
        <w:autoSpaceDN w:val="0"/>
        <w:adjustRightInd w:val="0"/>
        <w:spacing w:before="100" w:after="100" w:line="240" w:lineRule="auto"/>
        <w:ind w:left="709"/>
        <w:rPr>
          <w:rFonts w:ascii="Times New Roman" w:hAnsi="Times New Roman" w:cs="Times New Roman"/>
          <w:sz w:val="24"/>
          <w:szCs w:val="24"/>
        </w:rPr>
      </w:pPr>
      <w:r w:rsidRPr="00486C31">
        <w:rPr>
          <w:rFonts w:ascii="Times New Roman" w:hAnsi="Times New Roman" w:cs="Times New Roman"/>
          <w:sz w:val="24"/>
          <w:szCs w:val="24"/>
        </w:rPr>
        <w:t xml:space="preserve">SELECT </w:t>
      </w:r>
      <w:r w:rsidR="00221DCD" w:rsidRPr="00486C31">
        <w:rPr>
          <w:rFonts w:ascii="Times New Roman" w:hAnsi="Times New Roman" w:cs="Times New Roman"/>
          <w:sz w:val="24"/>
          <w:szCs w:val="24"/>
        </w:rPr>
        <w:t>RPAD (</w:t>
      </w:r>
      <w:r w:rsidRPr="00486C31">
        <w:rPr>
          <w:rFonts w:ascii="Times New Roman" w:hAnsi="Times New Roman" w:cs="Times New Roman"/>
          <w:sz w:val="24"/>
          <w:szCs w:val="24"/>
        </w:rPr>
        <w:t>ENAME</w:t>
      </w:r>
      <w:r w:rsidR="00221DCD" w:rsidRPr="00486C31">
        <w:rPr>
          <w:rFonts w:ascii="Times New Roman" w:hAnsi="Times New Roman" w:cs="Times New Roman"/>
          <w:sz w:val="24"/>
          <w:szCs w:val="24"/>
        </w:rPr>
        <w:t>, 10</w:t>
      </w:r>
      <w:r w:rsidRPr="00486C31">
        <w:rPr>
          <w:rFonts w:ascii="Times New Roman" w:hAnsi="Times New Roman" w:cs="Times New Roman"/>
          <w:sz w:val="24"/>
          <w:szCs w:val="24"/>
        </w:rPr>
        <w:t xml:space="preserve">) || </w:t>
      </w:r>
      <w:r w:rsidR="00221DCD" w:rsidRPr="00486C31">
        <w:rPr>
          <w:rFonts w:ascii="Times New Roman" w:hAnsi="Times New Roman" w:cs="Times New Roman"/>
          <w:sz w:val="24"/>
          <w:szCs w:val="24"/>
        </w:rPr>
        <w:t>LPAD (</w:t>
      </w:r>
      <w:r w:rsidRPr="00486C31">
        <w:rPr>
          <w:rFonts w:ascii="Times New Roman" w:hAnsi="Times New Roman" w:cs="Times New Roman"/>
          <w:sz w:val="24"/>
          <w:szCs w:val="24"/>
        </w:rPr>
        <w:t>JOB</w:t>
      </w:r>
      <w:r w:rsidR="00221DCD" w:rsidRPr="00486C31">
        <w:rPr>
          <w:rFonts w:ascii="Times New Roman" w:hAnsi="Times New Roman" w:cs="Times New Roman"/>
          <w:sz w:val="24"/>
          <w:szCs w:val="24"/>
        </w:rPr>
        <w:t>, 10</w:t>
      </w:r>
      <w:r w:rsidRPr="00486C31">
        <w:rPr>
          <w:rFonts w:ascii="Times New Roman" w:hAnsi="Times New Roman" w:cs="Times New Roman"/>
          <w:sz w:val="24"/>
          <w:szCs w:val="24"/>
        </w:rPr>
        <w:t>) EMPLOYEE_AND_JOB FROM EMP;</w:t>
      </w:r>
    </w:p>
    <w:p w:rsidR="00562EF1" w:rsidRPr="00486C31" w:rsidRDefault="00562EF1" w:rsidP="00E645E8">
      <w:pPr>
        <w:pStyle w:val="ListParagraph"/>
        <w:numPr>
          <w:ilvl w:val="0"/>
          <w:numId w:val="23"/>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Try this command.</w:t>
      </w:r>
    </w:p>
    <w:p w:rsidR="00562EF1" w:rsidRPr="00486C31" w:rsidRDefault="00562EF1" w:rsidP="00486C31">
      <w:pPr>
        <w:autoSpaceDE w:val="0"/>
        <w:autoSpaceDN w:val="0"/>
        <w:adjustRightInd w:val="0"/>
        <w:spacing w:before="100" w:after="100" w:line="240" w:lineRule="auto"/>
        <w:ind w:firstLine="720"/>
        <w:rPr>
          <w:rFonts w:ascii="Times New Roman" w:hAnsi="Times New Roman" w:cs="Times New Roman"/>
          <w:sz w:val="24"/>
          <w:szCs w:val="24"/>
        </w:rPr>
      </w:pPr>
      <w:r w:rsidRPr="00486C31">
        <w:rPr>
          <w:rFonts w:ascii="Times New Roman" w:hAnsi="Times New Roman" w:cs="Times New Roman"/>
          <w:sz w:val="24"/>
          <w:szCs w:val="24"/>
        </w:rPr>
        <w:t>SELECT ENAME||’(‘|| INITCAP(JOB) || ‘ )’ EMPLOYEE_AND_JOB FROM EMP;</w:t>
      </w:r>
    </w:p>
    <w:p w:rsidR="00562EF1" w:rsidRPr="00486C31" w:rsidRDefault="00562EF1" w:rsidP="00E645E8">
      <w:pPr>
        <w:pStyle w:val="ListParagraph"/>
        <w:numPr>
          <w:ilvl w:val="0"/>
          <w:numId w:val="23"/>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Search for the list of employees with a job that the user enters.</w:t>
      </w:r>
    </w:p>
    <w:p w:rsidR="00562EF1" w:rsidRPr="00486C31" w:rsidRDefault="00562EF1" w:rsidP="00486C31">
      <w:pPr>
        <w:autoSpaceDE w:val="0"/>
        <w:autoSpaceDN w:val="0"/>
        <w:adjustRightInd w:val="0"/>
        <w:spacing w:before="100" w:after="100" w:line="240" w:lineRule="auto"/>
        <w:ind w:firstLine="720"/>
        <w:rPr>
          <w:rFonts w:ascii="Times New Roman" w:hAnsi="Times New Roman" w:cs="Times New Roman"/>
          <w:sz w:val="24"/>
          <w:szCs w:val="24"/>
        </w:rPr>
      </w:pPr>
      <w:r w:rsidRPr="00486C31">
        <w:rPr>
          <w:rFonts w:ascii="Times New Roman" w:hAnsi="Times New Roman" w:cs="Times New Roman"/>
          <w:sz w:val="24"/>
          <w:szCs w:val="24"/>
        </w:rPr>
        <w:t>NOTE: The search should be case insensitive.</w:t>
      </w:r>
    </w:p>
    <w:p w:rsidR="00562EF1" w:rsidRPr="00486C31" w:rsidRDefault="00221DCD" w:rsidP="00E645E8">
      <w:pPr>
        <w:pStyle w:val="ListParagraph"/>
        <w:numPr>
          <w:ilvl w:val="0"/>
          <w:numId w:val="23"/>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Change the designation of salesman with sales person in department 20 as there are woman salespersons in the organisation.</w:t>
      </w: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p>
    <w:p w:rsidR="004B55F0" w:rsidRPr="004B55F0" w:rsidRDefault="007E3E74" w:rsidP="004B55F0">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Screenshot</w:t>
      </w:r>
      <w:r w:rsidR="004B55F0">
        <w:rPr>
          <w:rFonts w:ascii="Times New Roman" w:hAnsi="Times New Roman" w:cs="Times New Roman"/>
          <w:b/>
          <w:sz w:val="24"/>
          <w:szCs w:val="24"/>
          <w:u w:val="single"/>
        </w:rPr>
        <w:t>s of Inputs, Outputs &amp; Queries:</w:t>
      </w:r>
    </w:p>
    <w:p w:rsidR="00C375CD" w:rsidRPr="004B55F0" w:rsidRDefault="00977549" w:rsidP="004B55F0">
      <w:pPr>
        <w:pStyle w:val="ListParagraph"/>
        <w:numPr>
          <w:ilvl w:val="0"/>
          <w:numId w:val="39"/>
        </w:numPr>
        <w:rPr>
          <w:rFonts w:ascii="Times New Roman" w:hAnsi="Times New Roman" w:cs="Times New Roman"/>
          <w:b/>
          <w:bCs/>
          <w:color w:val="548DD4" w:themeColor="text2" w:themeTint="99"/>
          <w:sz w:val="24"/>
          <w:szCs w:val="24"/>
          <w:u w:val="single"/>
        </w:rPr>
      </w:pPr>
      <w:r w:rsidRPr="004B55F0">
        <w:rPr>
          <w:rFonts w:ascii="Times New Roman" w:hAnsi="Times New Roman" w:cs="Times New Roman"/>
          <w:b/>
          <w:bCs/>
          <w:color w:val="548DD4" w:themeColor="text2" w:themeTint="99"/>
          <w:sz w:val="24"/>
          <w:szCs w:val="24"/>
        </w:rPr>
        <w:t>List the employees name and salary increased by 20% and expressed as whole numbers of dollars:</w:t>
      </w:r>
    </w:p>
    <w:p w:rsidR="004B55F0" w:rsidRDefault="00977549" w:rsidP="004B55F0">
      <w:pPr>
        <w:ind w:left="360"/>
        <w:rPr>
          <w:rFonts w:ascii="Times New Roman" w:hAnsi="Times New Roman" w:cs="Times New Roman"/>
          <w:b/>
          <w:bCs/>
          <w:color w:val="548DD4" w:themeColor="text2" w:themeTint="99"/>
          <w:sz w:val="24"/>
          <w:szCs w:val="24"/>
          <w:u w:val="single"/>
        </w:rPr>
      </w:pPr>
      <w:r>
        <w:rPr>
          <w:rFonts w:ascii="Comic Sans MS" w:hAnsi="Comic Sans MS" w:cs="Comic Sans MS"/>
          <w:b/>
          <w:bCs/>
          <w:noProof/>
          <w:sz w:val="28"/>
          <w:szCs w:val="28"/>
          <w:lang w:bidi="hi-IN"/>
        </w:rPr>
        <w:drawing>
          <wp:inline distT="0" distB="0" distL="114300" distR="114300" wp14:anchorId="04E6D1D0" wp14:editId="260BDD20">
            <wp:extent cx="2085975" cy="1347470"/>
            <wp:effectExtent l="0" t="0" r="0" b="0"/>
            <wp:docPr id="36" name="Picture 36" descr="Screenshot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121)"/>
                    <pic:cNvPicPr>
                      <a:picLocks noChangeAspect="1"/>
                    </pic:cNvPicPr>
                  </pic:nvPicPr>
                  <pic:blipFill rotWithShape="1">
                    <a:blip r:embed="rId39"/>
                    <a:srcRect r="60441"/>
                    <a:stretch/>
                  </pic:blipFill>
                  <pic:spPr bwMode="auto">
                    <a:xfrm>
                      <a:off x="0" y="0"/>
                      <a:ext cx="2085975" cy="1347470"/>
                    </a:xfrm>
                    <a:prstGeom prst="rect">
                      <a:avLst/>
                    </a:prstGeom>
                    <a:ln>
                      <a:noFill/>
                    </a:ln>
                    <a:extLst>
                      <a:ext uri="{53640926-AAD7-44D8-BBD7-CCE9431645EC}">
                        <a14:shadowObscured xmlns:a14="http://schemas.microsoft.com/office/drawing/2010/main"/>
                      </a:ext>
                    </a:extLst>
                  </pic:spPr>
                </pic:pic>
              </a:graphicData>
            </a:graphic>
          </wp:inline>
        </w:drawing>
      </w:r>
    </w:p>
    <w:p w:rsidR="00977549" w:rsidRPr="00977549" w:rsidRDefault="00977549" w:rsidP="00977549">
      <w:pPr>
        <w:pStyle w:val="ListParagraph"/>
        <w:numPr>
          <w:ilvl w:val="0"/>
          <w:numId w:val="34"/>
        </w:numPr>
        <w:rPr>
          <w:rFonts w:ascii="Times New Roman" w:hAnsi="Times New Roman" w:cs="Times New Roman"/>
          <w:b/>
          <w:bCs/>
          <w:color w:val="548DD4" w:themeColor="text2" w:themeTint="99"/>
          <w:sz w:val="24"/>
          <w:szCs w:val="24"/>
          <w:u w:val="single"/>
        </w:rPr>
      </w:pPr>
      <w:r w:rsidRPr="00977549">
        <w:rPr>
          <w:rFonts w:ascii="Times New Roman" w:hAnsi="Times New Roman" w:cs="Times New Roman"/>
          <w:b/>
          <w:bCs/>
          <w:color w:val="548DD4" w:themeColor="text2" w:themeTint="99"/>
          <w:sz w:val="24"/>
          <w:szCs w:val="24"/>
        </w:rPr>
        <w:t>Display ename and job with an alias EMPLOYEE_AND_JOB:</w:t>
      </w:r>
    </w:p>
    <w:p w:rsidR="00977549" w:rsidRDefault="00977549" w:rsidP="00977549">
      <w:pPr>
        <w:ind w:left="360"/>
        <w:rPr>
          <w:rFonts w:ascii="Times New Roman" w:hAnsi="Times New Roman" w:cs="Times New Roman"/>
          <w:b/>
          <w:bCs/>
          <w:color w:val="548DD4" w:themeColor="text2" w:themeTint="99"/>
          <w:sz w:val="24"/>
          <w:szCs w:val="24"/>
          <w:u w:val="single"/>
        </w:rPr>
      </w:pPr>
      <w:r>
        <w:rPr>
          <w:rFonts w:ascii="Comic Sans MS" w:hAnsi="Comic Sans MS" w:cs="Comic Sans MS"/>
          <w:b/>
          <w:bCs/>
          <w:noProof/>
          <w:sz w:val="28"/>
          <w:szCs w:val="28"/>
          <w:lang w:bidi="hi-IN"/>
        </w:rPr>
        <w:drawing>
          <wp:inline distT="0" distB="0" distL="114300" distR="114300" wp14:anchorId="70914F20" wp14:editId="11957B89">
            <wp:extent cx="2324100" cy="2386330"/>
            <wp:effectExtent l="0" t="0" r="0" b="0"/>
            <wp:docPr id="2" name="Picture 2" descr="Screenshot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51)"/>
                    <pic:cNvPicPr>
                      <a:picLocks noChangeAspect="1"/>
                    </pic:cNvPicPr>
                  </pic:nvPicPr>
                  <pic:blipFill rotWithShape="1">
                    <a:blip r:embed="rId40"/>
                    <a:srcRect r="55888"/>
                    <a:stretch/>
                  </pic:blipFill>
                  <pic:spPr bwMode="auto">
                    <a:xfrm>
                      <a:off x="0" y="0"/>
                      <a:ext cx="2324100" cy="2386330"/>
                    </a:xfrm>
                    <a:prstGeom prst="rect">
                      <a:avLst/>
                    </a:prstGeom>
                    <a:ln>
                      <a:noFill/>
                    </a:ln>
                    <a:extLst>
                      <a:ext uri="{53640926-AAD7-44D8-BBD7-CCE9431645EC}">
                        <a14:shadowObscured xmlns:a14="http://schemas.microsoft.com/office/drawing/2010/main"/>
                      </a:ext>
                    </a:extLst>
                  </pic:spPr>
                </pic:pic>
              </a:graphicData>
            </a:graphic>
          </wp:inline>
        </w:drawing>
      </w:r>
    </w:p>
    <w:p w:rsidR="004B55F0" w:rsidRDefault="004B55F0" w:rsidP="00977549">
      <w:pPr>
        <w:ind w:left="360"/>
        <w:rPr>
          <w:rFonts w:ascii="Times New Roman" w:hAnsi="Times New Roman" w:cs="Times New Roman"/>
          <w:b/>
          <w:bCs/>
          <w:color w:val="548DD4" w:themeColor="text2" w:themeTint="99"/>
          <w:sz w:val="24"/>
          <w:szCs w:val="24"/>
          <w:u w:val="single"/>
        </w:rPr>
      </w:pPr>
    </w:p>
    <w:p w:rsidR="004B55F0" w:rsidRDefault="004B55F0" w:rsidP="00977549">
      <w:pPr>
        <w:ind w:left="360"/>
        <w:rPr>
          <w:rFonts w:ascii="Times New Roman" w:hAnsi="Times New Roman" w:cs="Times New Roman"/>
          <w:b/>
          <w:bCs/>
          <w:color w:val="548DD4" w:themeColor="text2" w:themeTint="99"/>
          <w:sz w:val="24"/>
          <w:szCs w:val="24"/>
          <w:u w:val="single"/>
        </w:rPr>
      </w:pPr>
    </w:p>
    <w:p w:rsidR="00977549" w:rsidRDefault="00977549" w:rsidP="00977549">
      <w:pPr>
        <w:pStyle w:val="ListParagraph"/>
        <w:numPr>
          <w:ilvl w:val="0"/>
          <w:numId w:val="34"/>
        </w:num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r w:rsidRPr="00977549">
        <w:rPr>
          <w:rFonts w:ascii="Times New Roman" w:hAnsi="Times New Roman" w:cs="Times New Roman"/>
          <w:b/>
          <w:bCs/>
          <w:color w:val="548DD4" w:themeColor="text2" w:themeTint="99"/>
          <w:sz w:val="24"/>
          <w:szCs w:val="24"/>
        </w:rPr>
        <w:lastRenderedPageBreak/>
        <w:t>Try this command and find the difference with previous question. SELECT RPAD (ENAME, 10) || LPAD (JOB, 10) EMPLOYEE_AND_JOB FROM EMP</w:t>
      </w:r>
      <w:r>
        <w:rPr>
          <w:rFonts w:ascii="Times New Roman" w:hAnsi="Times New Roman" w:cs="Times New Roman"/>
          <w:b/>
          <w:bCs/>
          <w:color w:val="548DD4" w:themeColor="text2" w:themeTint="99"/>
          <w:sz w:val="24"/>
          <w:szCs w:val="24"/>
        </w:rPr>
        <w:t>;</w:t>
      </w:r>
    </w:p>
    <w:p w:rsidR="00977549" w:rsidRDefault="00977549"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r>
        <w:rPr>
          <w:rFonts w:ascii="Comic Sans MS" w:hAnsi="Comic Sans MS" w:cs="Comic Sans MS"/>
          <w:b/>
          <w:bCs/>
          <w:noProof/>
          <w:sz w:val="28"/>
          <w:szCs w:val="28"/>
          <w:lang w:bidi="hi-IN"/>
        </w:rPr>
        <w:drawing>
          <wp:inline distT="0" distB="0" distL="114300" distR="114300" wp14:anchorId="4FD1E271" wp14:editId="41E8E18B">
            <wp:extent cx="3114675" cy="3087370"/>
            <wp:effectExtent l="0" t="0" r="0" b="0"/>
            <wp:docPr id="3" name="Picture 3" descr="Screenshot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125)"/>
                    <pic:cNvPicPr>
                      <a:picLocks noChangeAspect="1"/>
                    </pic:cNvPicPr>
                  </pic:nvPicPr>
                  <pic:blipFill rotWithShape="1">
                    <a:blip r:embed="rId41"/>
                    <a:srcRect r="25012"/>
                    <a:stretch/>
                  </pic:blipFill>
                  <pic:spPr bwMode="auto">
                    <a:xfrm>
                      <a:off x="0" y="0"/>
                      <a:ext cx="3114675" cy="3087370"/>
                    </a:xfrm>
                    <a:prstGeom prst="rect">
                      <a:avLst/>
                    </a:prstGeom>
                    <a:ln>
                      <a:noFill/>
                    </a:ln>
                    <a:extLst>
                      <a:ext uri="{53640926-AAD7-44D8-BBD7-CCE9431645EC}">
                        <a14:shadowObscured xmlns:a14="http://schemas.microsoft.com/office/drawing/2010/main"/>
                      </a:ext>
                    </a:extLst>
                  </pic:spPr>
                </pic:pic>
              </a:graphicData>
            </a:graphic>
          </wp:inline>
        </w:drawing>
      </w:r>
    </w:p>
    <w:p w:rsidR="00977549" w:rsidRDefault="00977549" w:rsidP="00977549">
      <w:pPr>
        <w:pStyle w:val="ListParagraph"/>
        <w:numPr>
          <w:ilvl w:val="0"/>
          <w:numId w:val="34"/>
        </w:num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r w:rsidRPr="00977549">
        <w:rPr>
          <w:rFonts w:ascii="Times New Roman" w:hAnsi="Times New Roman" w:cs="Times New Roman"/>
          <w:b/>
          <w:bCs/>
          <w:color w:val="548DD4" w:themeColor="text2" w:themeTint="99"/>
          <w:sz w:val="24"/>
          <w:szCs w:val="24"/>
        </w:rPr>
        <w:t>Try this command. SELECT ENAME||’(‘|| INITCAP(JOB) || ‘ )’ EMPLOYEE_AND_JOB FROM EMP;</w:t>
      </w:r>
    </w:p>
    <w:p w:rsidR="00977549" w:rsidRDefault="00977549"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r>
        <w:rPr>
          <w:rFonts w:ascii="Comic Sans MS" w:hAnsi="Comic Sans MS" w:cs="Comic Sans MS"/>
          <w:b/>
          <w:bCs/>
          <w:noProof/>
          <w:sz w:val="28"/>
          <w:szCs w:val="28"/>
          <w:lang w:bidi="hi-IN"/>
        </w:rPr>
        <w:drawing>
          <wp:inline distT="0" distB="0" distL="114300" distR="114300" wp14:anchorId="683BBF31" wp14:editId="5722ABCB">
            <wp:extent cx="3257550" cy="3306445"/>
            <wp:effectExtent l="0" t="0" r="0" b="0"/>
            <wp:docPr id="37" name="Picture 37" descr="Screenshot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26)"/>
                    <pic:cNvPicPr>
                      <a:picLocks noChangeAspect="1"/>
                    </pic:cNvPicPr>
                  </pic:nvPicPr>
                  <pic:blipFill rotWithShape="1">
                    <a:blip r:embed="rId42"/>
                    <a:srcRect r="12992"/>
                    <a:stretch/>
                  </pic:blipFill>
                  <pic:spPr bwMode="auto">
                    <a:xfrm>
                      <a:off x="0" y="0"/>
                      <a:ext cx="3257550" cy="3306445"/>
                    </a:xfrm>
                    <a:prstGeom prst="rect">
                      <a:avLst/>
                    </a:prstGeom>
                    <a:ln>
                      <a:noFill/>
                    </a:ln>
                    <a:extLst>
                      <a:ext uri="{53640926-AAD7-44D8-BBD7-CCE9431645EC}">
                        <a14:shadowObscured xmlns:a14="http://schemas.microsoft.com/office/drawing/2010/main"/>
                      </a:ext>
                    </a:extLst>
                  </pic:spPr>
                </pic:pic>
              </a:graphicData>
            </a:graphic>
          </wp:inline>
        </w:drawing>
      </w: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977549" w:rsidRDefault="00977549" w:rsidP="00977549">
      <w:pPr>
        <w:pStyle w:val="ListParagraph"/>
        <w:numPr>
          <w:ilvl w:val="0"/>
          <w:numId w:val="34"/>
        </w:num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r w:rsidRPr="00977549">
        <w:rPr>
          <w:rFonts w:ascii="Times New Roman" w:hAnsi="Times New Roman" w:cs="Times New Roman"/>
          <w:b/>
          <w:bCs/>
          <w:color w:val="548DD4" w:themeColor="text2" w:themeTint="99"/>
          <w:sz w:val="24"/>
          <w:szCs w:val="24"/>
        </w:rPr>
        <w:lastRenderedPageBreak/>
        <w:t>Search for the list of employees with a job that the user enters. NOTE: The search should be case insensitive:</w:t>
      </w:r>
    </w:p>
    <w:p w:rsidR="00977549" w:rsidRDefault="00977549"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r>
        <w:rPr>
          <w:rFonts w:ascii="Comic Sans MS" w:hAnsi="Comic Sans MS" w:cs="Comic Sans MS"/>
          <w:b/>
          <w:bCs/>
          <w:noProof/>
          <w:sz w:val="28"/>
          <w:szCs w:val="28"/>
          <w:lang w:bidi="hi-IN"/>
        </w:rPr>
        <w:drawing>
          <wp:inline distT="0" distB="0" distL="114300" distR="114300" wp14:anchorId="32EB8FC2" wp14:editId="11F6C492">
            <wp:extent cx="3971925" cy="2181225"/>
            <wp:effectExtent l="0" t="0" r="0" b="0"/>
            <wp:docPr id="38" name="Picture 38" descr="Screenshot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152)"/>
                    <pic:cNvPicPr>
                      <a:picLocks noChangeAspect="1"/>
                    </pic:cNvPicPr>
                  </pic:nvPicPr>
                  <pic:blipFill rotWithShape="1">
                    <a:blip r:embed="rId43"/>
                    <a:srcRect l="7103" r="16950"/>
                    <a:stretch/>
                  </pic:blipFill>
                  <pic:spPr bwMode="auto">
                    <a:xfrm>
                      <a:off x="0" y="0"/>
                      <a:ext cx="3971925" cy="2181225"/>
                    </a:xfrm>
                    <a:prstGeom prst="rect">
                      <a:avLst/>
                    </a:prstGeom>
                    <a:ln>
                      <a:noFill/>
                    </a:ln>
                    <a:extLst>
                      <a:ext uri="{53640926-AAD7-44D8-BBD7-CCE9431645EC}">
                        <a14:shadowObscured xmlns:a14="http://schemas.microsoft.com/office/drawing/2010/main"/>
                      </a:ext>
                    </a:extLst>
                  </pic:spPr>
                </pic:pic>
              </a:graphicData>
            </a:graphic>
          </wp:inline>
        </w:drawing>
      </w:r>
    </w:p>
    <w:p w:rsidR="00977549" w:rsidRDefault="00977549" w:rsidP="00977549">
      <w:pPr>
        <w:pStyle w:val="ListParagraph"/>
        <w:numPr>
          <w:ilvl w:val="0"/>
          <w:numId w:val="34"/>
        </w:numPr>
        <w:autoSpaceDE w:val="0"/>
        <w:autoSpaceDN w:val="0"/>
        <w:adjustRightInd w:val="0"/>
        <w:spacing w:before="100" w:after="100" w:line="240" w:lineRule="auto"/>
        <w:rPr>
          <w:rFonts w:ascii="Times New Roman" w:hAnsi="Times New Roman" w:cs="Times New Roman"/>
          <w:b/>
          <w:bCs/>
          <w:color w:val="548DD4" w:themeColor="text2" w:themeTint="99"/>
          <w:sz w:val="24"/>
          <w:szCs w:val="24"/>
        </w:rPr>
      </w:pPr>
      <w:r w:rsidRPr="00977549">
        <w:rPr>
          <w:rFonts w:ascii="Times New Roman" w:hAnsi="Times New Roman" w:cs="Times New Roman"/>
          <w:b/>
          <w:bCs/>
          <w:color w:val="548DD4" w:themeColor="text2" w:themeTint="99"/>
          <w:sz w:val="24"/>
          <w:szCs w:val="24"/>
        </w:rPr>
        <w:t>Change the designation of salesman with sales person in department 20 as there are woman salespersons in the organisation:</w:t>
      </w:r>
    </w:p>
    <w:p w:rsidR="00977549" w:rsidRDefault="00977549"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r>
        <w:rPr>
          <w:rFonts w:ascii="Comic Sans MS" w:hAnsi="Comic Sans MS" w:cs="Comic Sans MS"/>
          <w:b/>
          <w:bCs/>
          <w:noProof/>
          <w:sz w:val="28"/>
          <w:szCs w:val="28"/>
          <w:lang w:bidi="hi-IN"/>
        </w:rPr>
        <w:drawing>
          <wp:inline distT="0" distB="0" distL="114300" distR="114300" wp14:anchorId="5B895B47" wp14:editId="3F7F9EB1">
            <wp:extent cx="2076450" cy="1590675"/>
            <wp:effectExtent l="0" t="0" r="0" b="0"/>
            <wp:docPr id="39" name="Picture 39" descr="Screenshot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128)"/>
                    <pic:cNvPicPr>
                      <a:picLocks noChangeAspect="1"/>
                    </pic:cNvPicPr>
                  </pic:nvPicPr>
                  <pic:blipFill rotWithShape="1">
                    <a:blip r:embed="rId44"/>
                    <a:srcRect r="28069"/>
                    <a:stretch/>
                  </pic:blipFill>
                  <pic:spPr bwMode="auto">
                    <a:xfrm>
                      <a:off x="0" y="0"/>
                      <a:ext cx="2076450" cy="1590675"/>
                    </a:xfrm>
                    <a:prstGeom prst="rect">
                      <a:avLst/>
                    </a:prstGeom>
                    <a:ln>
                      <a:noFill/>
                    </a:ln>
                    <a:extLst>
                      <a:ext uri="{53640926-AAD7-44D8-BBD7-CCE9431645EC}">
                        <a14:shadowObscured xmlns:a14="http://schemas.microsoft.com/office/drawing/2010/main"/>
                      </a:ext>
                    </a:extLst>
                  </pic:spPr>
                </pic:pic>
              </a:graphicData>
            </a:graphic>
          </wp:inline>
        </w:drawing>
      </w: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4B55F0" w:rsidRPr="00977549" w:rsidRDefault="004B55F0" w:rsidP="00977549">
      <w:pPr>
        <w:autoSpaceDE w:val="0"/>
        <w:autoSpaceDN w:val="0"/>
        <w:adjustRightInd w:val="0"/>
        <w:spacing w:before="100" w:after="100" w:line="240" w:lineRule="auto"/>
        <w:ind w:left="360"/>
        <w:rPr>
          <w:rFonts w:ascii="Times New Roman" w:hAnsi="Times New Roman" w:cs="Times New Roman"/>
          <w:b/>
          <w:bCs/>
          <w:color w:val="548DD4" w:themeColor="text2" w:themeTint="99"/>
          <w:sz w:val="24"/>
          <w:szCs w:val="24"/>
        </w:rPr>
      </w:pPr>
    </w:p>
    <w:p w:rsidR="00977549" w:rsidRPr="00977549" w:rsidRDefault="00977549" w:rsidP="00977549">
      <w:pPr>
        <w:ind w:left="360"/>
        <w:rPr>
          <w:rFonts w:ascii="Times New Roman" w:hAnsi="Times New Roman" w:cs="Times New Roman"/>
          <w:b/>
          <w:bCs/>
          <w:color w:val="548DD4" w:themeColor="text2" w:themeTint="99"/>
          <w:sz w:val="24"/>
          <w:szCs w:val="24"/>
          <w:u w:val="single"/>
        </w:rPr>
      </w:pPr>
    </w:p>
    <w:p w:rsidR="00C375CD" w:rsidRDefault="00E645E8" w:rsidP="00C375CD">
      <w:pPr>
        <w:autoSpaceDE w:val="0"/>
        <w:autoSpaceDN w:val="0"/>
        <w:adjustRightInd w:val="0"/>
        <w:spacing w:before="100" w:after="100" w:line="240" w:lineRule="auto"/>
        <w:rPr>
          <w:rFonts w:ascii="Times New Roman" w:hAnsi="Times New Roman" w:cs="Times New Roman"/>
          <w:b/>
          <w:sz w:val="24"/>
          <w:szCs w:val="24"/>
          <w:u w:val="single"/>
        </w:rPr>
      </w:pPr>
      <w:r w:rsidRPr="00486C31">
        <w:rPr>
          <w:rFonts w:ascii="Times New Roman" w:hAnsi="Times New Roman" w:cs="Times New Roman"/>
          <w:b/>
          <w:bCs/>
          <w:color w:val="000000"/>
          <w:sz w:val="24"/>
          <w:szCs w:val="24"/>
          <w:u w:val="single"/>
        </w:rPr>
        <w:lastRenderedPageBreak/>
        <w:t>Assignment-8 SQL Queries with Date</w:t>
      </w:r>
    </w:p>
    <w:p w:rsidR="00C375CD"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p>
    <w:p w:rsidR="00C375CD" w:rsidRPr="00486C31"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Problem Statement:</w:t>
      </w:r>
    </w:p>
    <w:p w:rsidR="00E645E8" w:rsidRPr="00486C31" w:rsidRDefault="00E645E8" w:rsidP="00E645E8">
      <w:pPr>
        <w:autoSpaceDE w:val="0"/>
        <w:autoSpaceDN w:val="0"/>
        <w:adjustRightInd w:val="0"/>
        <w:spacing w:before="100" w:after="100" w:line="240" w:lineRule="auto"/>
        <w:rPr>
          <w:rFonts w:ascii="Times New Roman" w:hAnsi="Times New Roman" w:cs="Times New Roman"/>
          <w:sz w:val="24"/>
          <w:szCs w:val="24"/>
        </w:rPr>
      </w:pPr>
    </w:p>
    <w:p w:rsidR="00562EF1" w:rsidRPr="00486C31" w:rsidRDefault="00562EF1" w:rsidP="00E645E8">
      <w:pPr>
        <w:pStyle w:val="ListParagraph"/>
        <w:numPr>
          <w:ilvl w:val="0"/>
          <w:numId w:val="24"/>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 xml:space="preserve">Display name, </w:t>
      </w:r>
      <w:r w:rsidR="00E645E8" w:rsidRPr="00486C31">
        <w:rPr>
          <w:rFonts w:ascii="Times New Roman" w:hAnsi="Times New Roman" w:cs="Times New Roman"/>
          <w:sz w:val="24"/>
          <w:szCs w:val="24"/>
        </w:rPr>
        <w:t>H</w:t>
      </w:r>
      <w:r w:rsidRPr="00486C31">
        <w:rPr>
          <w:rFonts w:ascii="Times New Roman" w:hAnsi="Times New Roman" w:cs="Times New Roman"/>
          <w:sz w:val="24"/>
          <w:szCs w:val="24"/>
        </w:rPr>
        <w:t xml:space="preserve">iredate from </w:t>
      </w:r>
      <w:r w:rsidR="00221DCD" w:rsidRPr="00486C31">
        <w:rPr>
          <w:rFonts w:ascii="Times New Roman" w:hAnsi="Times New Roman" w:cs="Times New Roman"/>
          <w:sz w:val="24"/>
          <w:szCs w:val="24"/>
        </w:rPr>
        <w:t>EMP</w:t>
      </w:r>
      <w:r w:rsidRPr="00486C31">
        <w:rPr>
          <w:rFonts w:ascii="Times New Roman" w:hAnsi="Times New Roman" w:cs="Times New Roman"/>
          <w:sz w:val="24"/>
          <w:szCs w:val="24"/>
        </w:rPr>
        <w:t xml:space="preserve"> </w:t>
      </w:r>
      <w:r w:rsidR="00221DCD" w:rsidRPr="00486C31">
        <w:rPr>
          <w:rFonts w:ascii="Times New Roman" w:hAnsi="Times New Roman" w:cs="Times New Roman"/>
          <w:sz w:val="24"/>
          <w:szCs w:val="24"/>
        </w:rPr>
        <w:t xml:space="preserve">Table. </w:t>
      </w:r>
      <w:r w:rsidRPr="00486C31">
        <w:rPr>
          <w:rFonts w:ascii="Times New Roman" w:hAnsi="Times New Roman" w:cs="Times New Roman"/>
          <w:sz w:val="24"/>
          <w:szCs w:val="24"/>
        </w:rPr>
        <w:t>Hiredate should be in the displayed in the form of Thirteen June 1998.</w:t>
      </w:r>
    </w:p>
    <w:p w:rsidR="00562EF1" w:rsidRPr="00486C31" w:rsidRDefault="00562EF1" w:rsidP="00E645E8">
      <w:pPr>
        <w:pStyle w:val="ListParagraph"/>
        <w:numPr>
          <w:ilvl w:val="0"/>
          <w:numId w:val="24"/>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Display the date of completing probation of an employee. Add 12 months to the hire_date and then order by the hire_date.</w:t>
      </w:r>
    </w:p>
    <w:p w:rsidR="00562EF1" w:rsidRPr="00486C31" w:rsidRDefault="00562EF1" w:rsidP="00E645E8">
      <w:pPr>
        <w:pStyle w:val="ListParagraph"/>
        <w:numPr>
          <w:ilvl w:val="0"/>
          <w:numId w:val="24"/>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Now order by ADD_</w:t>
      </w:r>
      <w:r w:rsidR="00221DCD" w:rsidRPr="00486C31">
        <w:rPr>
          <w:rFonts w:ascii="Times New Roman" w:hAnsi="Times New Roman" w:cs="Times New Roman"/>
          <w:sz w:val="24"/>
          <w:szCs w:val="24"/>
        </w:rPr>
        <w:t>MONTH (</w:t>
      </w:r>
      <w:r w:rsidRPr="00486C31">
        <w:rPr>
          <w:rFonts w:ascii="Times New Roman" w:hAnsi="Times New Roman" w:cs="Times New Roman"/>
          <w:sz w:val="24"/>
          <w:szCs w:val="24"/>
        </w:rPr>
        <w:t>HIRE_DATE</w:t>
      </w:r>
      <w:r w:rsidR="00221DCD" w:rsidRPr="00486C31">
        <w:rPr>
          <w:rFonts w:ascii="Times New Roman" w:hAnsi="Times New Roman" w:cs="Times New Roman"/>
          <w:sz w:val="24"/>
          <w:szCs w:val="24"/>
        </w:rPr>
        <w:t xml:space="preserve">, 12). </w:t>
      </w:r>
      <w:r w:rsidRPr="00486C31">
        <w:rPr>
          <w:rFonts w:ascii="Times New Roman" w:hAnsi="Times New Roman" w:cs="Times New Roman"/>
          <w:sz w:val="24"/>
          <w:szCs w:val="24"/>
        </w:rPr>
        <w:t>Note the difference.</w:t>
      </w:r>
    </w:p>
    <w:p w:rsidR="00562EF1" w:rsidRPr="00486C31" w:rsidRDefault="00562EF1" w:rsidP="0093190F">
      <w:pPr>
        <w:pStyle w:val="ListParagraph"/>
        <w:numPr>
          <w:ilvl w:val="0"/>
          <w:numId w:val="24"/>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Display the salary of an employee. If salary is greater 1500 then the salary is to be</w:t>
      </w:r>
      <w:r w:rsidR="00221DCD" w:rsidRPr="00486C31">
        <w:rPr>
          <w:rFonts w:ascii="Times New Roman" w:hAnsi="Times New Roman" w:cs="Times New Roman"/>
          <w:sz w:val="24"/>
          <w:szCs w:val="24"/>
        </w:rPr>
        <w:t xml:space="preserve"> </w:t>
      </w:r>
      <w:r w:rsidRPr="00486C31">
        <w:rPr>
          <w:rFonts w:ascii="Times New Roman" w:hAnsi="Times New Roman" w:cs="Times New Roman"/>
          <w:sz w:val="24"/>
          <w:szCs w:val="24"/>
        </w:rPr>
        <w:t>displayed. If 1500 then display</w:t>
      </w:r>
      <w:r w:rsidR="00221DCD" w:rsidRPr="00486C31">
        <w:rPr>
          <w:rFonts w:ascii="Times New Roman" w:hAnsi="Times New Roman" w:cs="Times New Roman"/>
          <w:sz w:val="24"/>
          <w:szCs w:val="24"/>
        </w:rPr>
        <w:t xml:space="preserve"> ‘O</w:t>
      </w:r>
      <w:r w:rsidRPr="00486C31">
        <w:rPr>
          <w:rFonts w:ascii="Times New Roman" w:hAnsi="Times New Roman" w:cs="Times New Roman"/>
          <w:sz w:val="24"/>
          <w:szCs w:val="24"/>
        </w:rPr>
        <w:t xml:space="preserve">n </w:t>
      </w:r>
      <w:r w:rsidR="00221DCD" w:rsidRPr="00486C31">
        <w:rPr>
          <w:rFonts w:ascii="Times New Roman" w:hAnsi="Times New Roman" w:cs="Times New Roman"/>
          <w:sz w:val="24"/>
          <w:szCs w:val="24"/>
        </w:rPr>
        <w:t>target’, if</w:t>
      </w:r>
      <w:r w:rsidRPr="00486C31">
        <w:rPr>
          <w:rFonts w:ascii="Times New Roman" w:hAnsi="Times New Roman" w:cs="Times New Roman"/>
          <w:sz w:val="24"/>
          <w:szCs w:val="24"/>
        </w:rPr>
        <w:t xml:space="preserve"> less then display below 1500.</w:t>
      </w:r>
      <w:r w:rsidR="00E645E8" w:rsidRPr="00486C31">
        <w:rPr>
          <w:rFonts w:ascii="Times New Roman" w:hAnsi="Times New Roman" w:cs="Times New Roman"/>
          <w:sz w:val="24"/>
          <w:szCs w:val="24"/>
        </w:rPr>
        <w:t xml:space="preserve"> </w:t>
      </w:r>
      <w:r w:rsidRPr="00486C31">
        <w:rPr>
          <w:rFonts w:ascii="Times New Roman" w:hAnsi="Times New Roman" w:cs="Times New Roman"/>
          <w:sz w:val="24"/>
          <w:szCs w:val="24"/>
        </w:rPr>
        <w:t>Hint: Use DECODE Function.</w:t>
      </w:r>
    </w:p>
    <w:p w:rsidR="00562EF1" w:rsidRPr="00486C31" w:rsidRDefault="00562EF1" w:rsidP="00E645E8">
      <w:pPr>
        <w:pStyle w:val="ListParagraph"/>
        <w:numPr>
          <w:ilvl w:val="0"/>
          <w:numId w:val="24"/>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Display the day of the week of today. Use the sysdate and the format of DD.MM.YY.</w:t>
      </w:r>
    </w:p>
    <w:p w:rsidR="00562EF1" w:rsidRPr="00486C31" w:rsidRDefault="00562EF1" w:rsidP="00E645E8">
      <w:pPr>
        <w:pStyle w:val="ListParagraph"/>
        <w:numPr>
          <w:ilvl w:val="0"/>
          <w:numId w:val="24"/>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Write a query to calculate the length of service an employee has put in the company. Use DEFINE.</w:t>
      </w:r>
    </w:p>
    <w:p w:rsidR="00562EF1" w:rsidRPr="00486C31" w:rsidRDefault="00562EF1" w:rsidP="00E645E8">
      <w:pPr>
        <w:pStyle w:val="ListParagraph"/>
        <w:numPr>
          <w:ilvl w:val="0"/>
          <w:numId w:val="24"/>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Given a string of the format ‘nn/nn’, Verify that the first and last 2 characters are numbers and that the middle character is a ‘/. Print the expressi</w:t>
      </w:r>
      <w:r w:rsidR="00221DCD" w:rsidRPr="00486C31">
        <w:rPr>
          <w:rFonts w:ascii="Times New Roman" w:hAnsi="Times New Roman" w:cs="Times New Roman"/>
          <w:sz w:val="24"/>
          <w:szCs w:val="24"/>
        </w:rPr>
        <w:t>on ‘Y</w:t>
      </w:r>
      <w:r w:rsidRPr="00486C31">
        <w:rPr>
          <w:rFonts w:ascii="Times New Roman" w:hAnsi="Times New Roman" w:cs="Times New Roman"/>
          <w:sz w:val="24"/>
          <w:szCs w:val="24"/>
        </w:rPr>
        <w:t>ES’</w:t>
      </w:r>
      <w:r w:rsidR="00221DCD" w:rsidRPr="00486C31">
        <w:rPr>
          <w:rFonts w:ascii="Times New Roman" w:hAnsi="Times New Roman" w:cs="Times New Roman"/>
          <w:sz w:val="24"/>
          <w:szCs w:val="24"/>
        </w:rPr>
        <w:t xml:space="preserve"> </w:t>
      </w:r>
      <w:r w:rsidRPr="00486C31">
        <w:rPr>
          <w:rFonts w:ascii="Times New Roman" w:hAnsi="Times New Roman" w:cs="Times New Roman"/>
          <w:sz w:val="24"/>
          <w:szCs w:val="24"/>
        </w:rPr>
        <w:t xml:space="preserve">if valid else Print ‘no’. Use the values for </w:t>
      </w:r>
      <w:r w:rsidR="00221DCD" w:rsidRPr="00486C31">
        <w:rPr>
          <w:rFonts w:ascii="Times New Roman" w:hAnsi="Times New Roman" w:cs="Times New Roman"/>
          <w:sz w:val="24"/>
          <w:szCs w:val="24"/>
        </w:rPr>
        <w:t>testing:</w:t>
      </w:r>
      <w:r w:rsidRPr="00486C31">
        <w:rPr>
          <w:rFonts w:ascii="Times New Roman" w:hAnsi="Times New Roman" w:cs="Times New Roman"/>
          <w:sz w:val="24"/>
          <w:szCs w:val="24"/>
        </w:rPr>
        <w:t>’12/34/,’01/1a’,’99/88’.</w:t>
      </w:r>
    </w:p>
    <w:p w:rsidR="00562EF1" w:rsidRPr="00486C31" w:rsidRDefault="00562EF1" w:rsidP="00E645E8">
      <w:pPr>
        <w:pStyle w:val="ListParagraph"/>
        <w:numPr>
          <w:ilvl w:val="0"/>
          <w:numId w:val="24"/>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Employees hired on or before the 15th of any month are paid on the last Friday of that month.</w:t>
      </w: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Screenshots of Inputs, Outputs &amp; Queries:</w:t>
      </w:r>
    </w:p>
    <w:p w:rsidR="007E3E74" w:rsidRPr="00977549" w:rsidRDefault="00977549" w:rsidP="00977549">
      <w:pPr>
        <w:pStyle w:val="ListParagraph"/>
        <w:numPr>
          <w:ilvl w:val="0"/>
          <w:numId w:val="34"/>
        </w:num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sidRPr="00977549">
        <w:rPr>
          <w:rFonts w:ascii="Times New Roman" w:hAnsi="Times New Roman" w:cs="Times New Roman"/>
          <w:b/>
          <w:bCs/>
          <w:color w:val="548DD4" w:themeColor="text2" w:themeTint="99"/>
          <w:sz w:val="24"/>
          <w:szCs w:val="24"/>
        </w:rPr>
        <w:t>Display name, Hiredate from EMP Table. Hiredate should be in the displayed in the form of Thirteen June 1998:</w:t>
      </w:r>
    </w:p>
    <w:p w:rsidR="00977549" w:rsidRDefault="00977549"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Pr>
          <w:noProof/>
          <w:lang w:bidi="hi-IN"/>
        </w:rPr>
        <w:drawing>
          <wp:inline distT="0" distB="0" distL="114300" distR="114300" wp14:anchorId="7D1251F8" wp14:editId="42DF9366">
            <wp:extent cx="4914900" cy="3239135"/>
            <wp:effectExtent l="0" t="0" r="0" b="0"/>
            <wp:docPr id="41" name="Picture 41" descr="Screenshot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132)"/>
                    <pic:cNvPicPr>
                      <a:picLocks noChangeAspect="1"/>
                    </pic:cNvPicPr>
                  </pic:nvPicPr>
                  <pic:blipFill rotWithShape="1">
                    <a:blip r:embed="rId45"/>
                    <a:srcRect r="6747"/>
                    <a:stretch/>
                  </pic:blipFill>
                  <pic:spPr bwMode="auto">
                    <a:xfrm>
                      <a:off x="0" y="0"/>
                      <a:ext cx="4914900" cy="3239135"/>
                    </a:xfrm>
                    <a:prstGeom prst="rect">
                      <a:avLst/>
                    </a:prstGeom>
                    <a:ln>
                      <a:noFill/>
                    </a:ln>
                    <a:extLst>
                      <a:ext uri="{53640926-AAD7-44D8-BBD7-CCE9431645EC}">
                        <a14:shadowObscured xmlns:a14="http://schemas.microsoft.com/office/drawing/2010/main"/>
                      </a:ext>
                    </a:extLst>
                  </pic:spPr>
                </pic:pic>
              </a:graphicData>
            </a:graphic>
          </wp:inline>
        </w:drawing>
      </w:r>
    </w:p>
    <w:p w:rsidR="00977549" w:rsidRPr="00977549" w:rsidRDefault="00977549" w:rsidP="00977549">
      <w:pPr>
        <w:pStyle w:val="ListParagraph"/>
        <w:numPr>
          <w:ilvl w:val="0"/>
          <w:numId w:val="34"/>
        </w:num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sidRPr="00977549">
        <w:rPr>
          <w:rFonts w:ascii="Times New Roman" w:hAnsi="Times New Roman" w:cs="Times New Roman"/>
          <w:b/>
          <w:bCs/>
          <w:color w:val="548DD4" w:themeColor="text2" w:themeTint="99"/>
          <w:sz w:val="24"/>
          <w:szCs w:val="24"/>
        </w:rPr>
        <w:t>Display the date of completing probation of an employee. Add 12 months to the hire_date and then order by the hire_date:</w:t>
      </w:r>
    </w:p>
    <w:p w:rsidR="00977549" w:rsidRDefault="00977549"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Pr>
          <w:noProof/>
          <w:lang w:bidi="hi-IN"/>
        </w:rPr>
        <w:drawing>
          <wp:inline distT="0" distB="0" distL="114300" distR="114300" wp14:anchorId="12658A6D" wp14:editId="5C7C2D3F">
            <wp:extent cx="1971675" cy="1114425"/>
            <wp:effectExtent l="0" t="0" r="0" b="0"/>
            <wp:docPr id="42" name="Picture 42" descr="Screenshot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37)"/>
                    <pic:cNvPicPr>
                      <a:picLocks noChangeAspect="1"/>
                    </pic:cNvPicPr>
                  </pic:nvPicPr>
                  <pic:blipFill rotWithShape="1">
                    <a:blip r:embed="rId46"/>
                    <a:srcRect r="34300"/>
                    <a:stretch/>
                  </pic:blipFill>
                  <pic:spPr bwMode="auto">
                    <a:xfrm>
                      <a:off x="0" y="0"/>
                      <a:ext cx="1971675" cy="1114425"/>
                    </a:xfrm>
                    <a:prstGeom prst="rect">
                      <a:avLst/>
                    </a:prstGeom>
                    <a:ln>
                      <a:noFill/>
                    </a:ln>
                    <a:extLst>
                      <a:ext uri="{53640926-AAD7-44D8-BBD7-CCE9431645EC}">
                        <a14:shadowObscured xmlns:a14="http://schemas.microsoft.com/office/drawing/2010/main"/>
                      </a:ext>
                    </a:extLst>
                  </pic:spPr>
                </pic:pic>
              </a:graphicData>
            </a:graphic>
          </wp:inline>
        </w:drawing>
      </w:r>
    </w:p>
    <w:p w:rsidR="00977549" w:rsidRPr="00977549" w:rsidRDefault="00977549" w:rsidP="00977549">
      <w:pPr>
        <w:pStyle w:val="ListParagraph"/>
        <w:numPr>
          <w:ilvl w:val="0"/>
          <w:numId w:val="34"/>
        </w:num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sidRPr="00977549">
        <w:rPr>
          <w:rFonts w:ascii="Times New Roman" w:hAnsi="Times New Roman" w:cs="Times New Roman"/>
          <w:b/>
          <w:bCs/>
          <w:color w:val="548DD4" w:themeColor="text2" w:themeTint="99"/>
          <w:sz w:val="24"/>
          <w:szCs w:val="24"/>
        </w:rPr>
        <w:lastRenderedPageBreak/>
        <w:t>Now order by ADD_MONTH (HIRE_DATE, 12). Note the difference</w:t>
      </w:r>
      <w:r>
        <w:rPr>
          <w:rFonts w:ascii="Times New Roman" w:hAnsi="Times New Roman" w:cs="Times New Roman"/>
          <w:b/>
          <w:bCs/>
          <w:color w:val="548DD4" w:themeColor="text2" w:themeTint="99"/>
          <w:sz w:val="24"/>
          <w:szCs w:val="24"/>
        </w:rPr>
        <w:t>:</w:t>
      </w:r>
    </w:p>
    <w:p w:rsidR="00977549" w:rsidRDefault="00977549"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Pr>
          <w:noProof/>
          <w:lang w:bidi="hi-IN"/>
        </w:rPr>
        <w:drawing>
          <wp:inline distT="0" distB="0" distL="114300" distR="114300" wp14:anchorId="39564D28" wp14:editId="3EDABD37">
            <wp:extent cx="3562350" cy="3829685"/>
            <wp:effectExtent l="0" t="0" r="0" b="0"/>
            <wp:docPr id="43" name="Picture 43" descr="Screenshot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175)"/>
                    <pic:cNvPicPr>
                      <a:picLocks noChangeAspect="1"/>
                    </pic:cNvPicPr>
                  </pic:nvPicPr>
                  <pic:blipFill rotWithShape="1">
                    <a:blip r:embed="rId47"/>
                    <a:srcRect r="3376"/>
                    <a:stretch/>
                  </pic:blipFill>
                  <pic:spPr bwMode="auto">
                    <a:xfrm>
                      <a:off x="0" y="0"/>
                      <a:ext cx="3562350" cy="3829685"/>
                    </a:xfrm>
                    <a:prstGeom prst="rect">
                      <a:avLst/>
                    </a:prstGeom>
                    <a:ln>
                      <a:noFill/>
                    </a:ln>
                    <a:extLst>
                      <a:ext uri="{53640926-AAD7-44D8-BBD7-CCE9431645EC}">
                        <a14:shadowObscured xmlns:a14="http://schemas.microsoft.com/office/drawing/2010/main"/>
                      </a:ext>
                    </a:extLst>
                  </pic:spPr>
                </pic:pic>
              </a:graphicData>
            </a:graphic>
          </wp:inline>
        </w:drawing>
      </w: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Default="00BD10C6"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224793" w:rsidRPr="00224793" w:rsidRDefault="00224793" w:rsidP="00224793">
      <w:pPr>
        <w:pStyle w:val="ListParagraph"/>
        <w:numPr>
          <w:ilvl w:val="0"/>
          <w:numId w:val="34"/>
        </w:num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sidRPr="00224793">
        <w:rPr>
          <w:rFonts w:ascii="Times New Roman" w:hAnsi="Times New Roman" w:cs="Times New Roman"/>
          <w:b/>
          <w:bCs/>
          <w:color w:val="548DD4" w:themeColor="text2" w:themeTint="99"/>
          <w:sz w:val="24"/>
          <w:szCs w:val="24"/>
        </w:rPr>
        <w:lastRenderedPageBreak/>
        <w:t>Display the salary of an employee. If salary is greater 1500 then the salary is to be displayed. If 1500 then display ‘On target’, if less then display below 1500. Hint: Use DECODE Function:</w:t>
      </w:r>
    </w:p>
    <w:p w:rsidR="00224793" w:rsidRDefault="00224793" w:rsidP="00224793">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Pr>
          <w:rFonts w:ascii="Times New Roman" w:hAnsi="Times New Roman" w:cs="Times New Roman"/>
          <w:noProof/>
          <w:sz w:val="24"/>
          <w:szCs w:val="24"/>
          <w:lang w:bidi="hi-IN"/>
        </w:rPr>
        <w:drawing>
          <wp:inline distT="0" distB="0" distL="114300" distR="114300" wp14:anchorId="6FBA3483" wp14:editId="557D7C47">
            <wp:extent cx="1933575" cy="933450"/>
            <wp:effectExtent l="0" t="0" r="9525" b="0"/>
            <wp:docPr id="44" name="Picture 44" descr="Screenshot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183)"/>
                    <pic:cNvPicPr>
                      <a:picLocks noChangeAspect="1"/>
                    </pic:cNvPicPr>
                  </pic:nvPicPr>
                  <pic:blipFill>
                    <a:blip r:embed="rId48"/>
                    <a:stretch>
                      <a:fillRect/>
                    </a:stretch>
                  </pic:blipFill>
                  <pic:spPr>
                    <a:xfrm>
                      <a:off x="0" y="0"/>
                      <a:ext cx="1933575" cy="933450"/>
                    </a:xfrm>
                    <a:prstGeom prst="rect">
                      <a:avLst/>
                    </a:prstGeom>
                  </pic:spPr>
                </pic:pic>
              </a:graphicData>
            </a:graphic>
          </wp:inline>
        </w:drawing>
      </w:r>
    </w:p>
    <w:p w:rsidR="00224793" w:rsidRDefault="00224793" w:rsidP="00224793">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Pr>
          <w:rFonts w:ascii="Times New Roman" w:hAnsi="Times New Roman" w:cs="Times New Roman"/>
          <w:noProof/>
          <w:sz w:val="24"/>
          <w:szCs w:val="24"/>
          <w:lang w:bidi="hi-IN"/>
        </w:rPr>
        <w:drawing>
          <wp:inline distT="0" distB="0" distL="114300" distR="114300" wp14:anchorId="0FF859FB" wp14:editId="45A09DCB">
            <wp:extent cx="2495550" cy="2296160"/>
            <wp:effectExtent l="0" t="0" r="0" b="0"/>
            <wp:docPr id="45" name="Picture 45" descr="Screenshot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184)"/>
                    <pic:cNvPicPr>
                      <a:picLocks noChangeAspect="1"/>
                    </pic:cNvPicPr>
                  </pic:nvPicPr>
                  <pic:blipFill rotWithShape="1">
                    <a:blip r:embed="rId49"/>
                    <a:srcRect r="15502"/>
                    <a:stretch/>
                  </pic:blipFill>
                  <pic:spPr bwMode="auto">
                    <a:xfrm>
                      <a:off x="0" y="0"/>
                      <a:ext cx="2495550" cy="2296160"/>
                    </a:xfrm>
                    <a:prstGeom prst="rect">
                      <a:avLst/>
                    </a:prstGeom>
                    <a:ln>
                      <a:noFill/>
                    </a:ln>
                    <a:extLst>
                      <a:ext uri="{53640926-AAD7-44D8-BBD7-CCE9431645EC}">
                        <a14:shadowObscured xmlns:a14="http://schemas.microsoft.com/office/drawing/2010/main"/>
                      </a:ext>
                    </a:extLst>
                  </pic:spPr>
                </pic:pic>
              </a:graphicData>
            </a:graphic>
          </wp:inline>
        </w:drawing>
      </w:r>
    </w:p>
    <w:p w:rsidR="00224793" w:rsidRDefault="00224793" w:rsidP="00224793">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Pr>
          <w:rFonts w:ascii="Times New Roman" w:hAnsi="Times New Roman" w:cs="Times New Roman"/>
          <w:noProof/>
          <w:sz w:val="24"/>
          <w:szCs w:val="24"/>
          <w:lang w:bidi="hi-IN"/>
        </w:rPr>
        <w:drawing>
          <wp:inline distT="0" distB="0" distL="114300" distR="114300" wp14:anchorId="4FBA9A9C" wp14:editId="44CA36ED">
            <wp:extent cx="5273040" cy="3047365"/>
            <wp:effectExtent l="0" t="0" r="3810" b="635"/>
            <wp:docPr id="46" name="Picture 46" descr="Screenshot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82)"/>
                    <pic:cNvPicPr>
                      <a:picLocks noChangeAspect="1"/>
                    </pic:cNvPicPr>
                  </pic:nvPicPr>
                  <pic:blipFill>
                    <a:blip r:embed="rId50"/>
                    <a:stretch>
                      <a:fillRect/>
                    </a:stretch>
                  </pic:blipFill>
                  <pic:spPr>
                    <a:xfrm>
                      <a:off x="0" y="0"/>
                      <a:ext cx="5273040" cy="3047365"/>
                    </a:xfrm>
                    <a:prstGeom prst="rect">
                      <a:avLst/>
                    </a:prstGeom>
                  </pic:spPr>
                </pic:pic>
              </a:graphicData>
            </a:graphic>
          </wp:inline>
        </w:drawing>
      </w:r>
    </w:p>
    <w:p w:rsidR="00224793" w:rsidRPr="00224793" w:rsidRDefault="00224793" w:rsidP="00224793">
      <w:pPr>
        <w:pStyle w:val="ListParagraph"/>
        <w:numPr>
          <w:ilvl w:val="0"/>
          <w:numId w:val="34"/>
        </w:num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sidRPr="00224793">
        <w:rPr>
          <w:rFonts w:ascii="Times New Roman" w:hAnsi="Times New Roman" w:cs="Times New Roman"/>
          <w:b/>
          <w:bCs/>
          <w:color w:val="548DD4" w:themeColor="text2" w:themeTint="99"/>
          <w:sz w:val="24"/>
          <w:szCs w:val="24"/>
        </w:rPr>
        <w:t>Display the day of the week of today. Use the sysdate and the format of DD.MM.YY:</w:t>
      </w:r>
    </w:p>
    <w:p w:rsidR="00224793" w:rsidRDefault="00224793" w:rsidP="00224793">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Pr>
          <w:rFonts w:ascii="Comic Sans MS" w:hAnsi="Comic Sans MS" w:cs="Comic Sans MS"/>
          <w:b/>
          <w:bCs/>
          <w:noProof/>
          <w:sz w:val="32"/>
          <w:szCs w:val="32"/>
          <w:lang w:bidi="hi-IN"/>
        </w:rPr>
        <w:drawing>
          <wp:inline distT="0" distB="0" distL="114300" distR="114300" wp14:anchorId="2AD64F36" wp14:editId="7AA9A07B">
            <wp:extent cx="4315460" cy="1362075"/>
            <wp:effectExtent l="0" t="0" r="8890" b="9525"/>
            <wp:docPr id="47" name="Picture 47" descr="Screenshot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176)"/>
                    <pic:cNvPicPr>
                      <a:picLocks noChangeAspect="1"/>
                    </pic:cNvPicPr>
                  </pic:nvPicPr>
                  <pic:blipFill>
                    <a:blip r:embed="rId51"/>
                    <a:stretch>
                      <a:fillRect/>
                    </a:stretch>
                  </pic:blipFill>
                  <pic:spPr>
                    <a:xfrm>
                      <a:off x="0" y="0"/>
                      <a:ext cx="4315460" cy="1362075"/>
                    </a:xfrm>
                    <a:prstGeom prst="rect">
                      <a:avLst/>
                    </a:prstGeom>
                  </pic:spPr>
                </pic:pic>
              </a:graphicData>
            </a:graphic>
          </wp:inline>
        </w:drawing>
      </w:r>
    </w:p>
    <w:p w:rsidR="00BD10C6" w:rsidRDefault="00BD10C6" w:rsidP="00224793">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224793" w:rsidRDefault="00224793" w:rsidP="00224793">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BD10C6" w:rsidRPr="00224793" w:rsidRDefault="00BD10C6" w:rsidP="00224793">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224793" w:rsidRPr="00224793" w:rsidRDefault="00224793" w:rsidP="00224793">
      <w:pPr>
        <w:pStyle w:val="ListParagraph"/>
        <w:numPr>
          <w:ilvl w:val="0"/>
          <w:numId w:val="34"/>
        </w:num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sidRPr="00224793">
        <w:rPr>
          <w:rFonts w:ascii="Times New Roman" w:hAnsi="Times New Roman" w:cs="Times New Roman"/>
          <w:b/>
          <w:bCs/>
          <w:color w:val="548DD4" w:themeColor="text2" w:themeTint="99"/>
          <w:sz w:val="24"/>
          <w:szCs w:val="24"/>
        </w:rPr>
        <w:lastRenderedPageBreak/>
        <w:t>Employees hired on or before the 15th of any month are paid on the last Friday of that month</w:t>
      </w:r>
      <w:r>
        <w:rPr>
          <w:rFonts w:ascii="Times New Roman" w:hAnsi="Times New Roman" w:cs="Times New Roman"/>
          <w:b/>
          <w:bCs/>
          <w:color w:val="548DD4" w:themeColor="text2" w:themeTint="99"/>
          <w:sz w:val="24"/>
          <w:szCs w:val="24"/>
        </w:rPr>
        <w:t>:</w:t>
      </w:r>
    </w:p>
    <w:p w:rsidR="00224793" w:rsidRPr="00224793" w:rsidRDefault="00224793" w:rsidP="00224793">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Pr>
          <w:rFonts w:ascii="Courier New" w:hAnsi="Courier New" w:cs="Courier New"/>
          <w:noProof/>
          <w:sz w:val="24"/>
          <w:szCs w:val="24"/>
          <w:lang w:bidi="hi-IN"/>
        </w:rPr>
        <w:drawing>
          <wp:inline distT="0" distB="0" distL="114300" distR="114300" wp14:anchorId="3143C2E0" wp14:editId="0F97E90A">
            <wp:extent cx="3534410" cy="4858385"/>
            <wp:effectExtent l="0" t="0" r="8890" b="18415"/>
            <wp:docPr id="48" name="Picture 48" descr="Screenshot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189)"/>
                    <pic:cNvPicPr>
                      <a:picLocks noChangeAspect="1"/>
                    </pic:cNvPicPr>
                  </pic:nvPicPr>
                  <pic:blipFill>
                    <a:blip r:embed="rId52"/>
                    <a:stretch>
                      <a:fillRect/>
                    </a:stretch>
                  </pic:blipFill>
                  <pic:spPr>
                    <a:xfrm>
                      <a:off x="0" y="0"/>
                      <a:ext cx="3534410" cy="4858385"/>
                    </a:xfrm>
                    <a:prstGeom prst="rect">
                      <a:avLst/>
                    </a:prstGeom>
                  </pic:spPr>
                </pic:pic>
              </a:graphicData>
            </a:graphic>
          </wp:inline>
        </w:drawing>
      </w:r>
    </w:p>
    <w:p w:rsidR="00224793" w:rsidRPr="00224793" w:rsidRDefault="00224793" w:rsidP="00224793">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977549" w:rsidRPr="00977549" w:rsidRDefault="00977549" w:rsidP="00977549">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p>
    <w:p w:rsidR="00C375CD" w:rsidRDefault="00C375CD">
      <w:pP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br w:type="page"/>
      </w:r>
    </w:p>
    <w:p w:rsidR="00C375CD" w:rsidRDefault="00224793" w:rsidP="00C375CD">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bCs/>
          <w:color w:val="000000"/>
          <w:sz w:val="24"/>
          <w:szCs w:val="24"/>
          <w:u w:val="single"/>
        </w:rPr>
        <w:lastRenderedPageBreak/>
        <w:t>Assignment-9</w:t>
      </w:r>
      <w:r w:rsidR="009B5057" w:rsidRPr="00486C31">
        <w:rPr>
          <w:rFonts w:ascii="Times New Roman" w:hAnsi="Times New Roman" w:cs="Times New Roman"/>
          <w:b/>
          <w:bCs/>
          <w:color w:val="000000"/>
          <w:sz w:val="24"/>
          <w:szCs w:val="24"/>
          <w:u w:val="single"/>
        </w:rPr>
        <w:t xml:space="preserve"> SQL Queries with Minimum, Maximum &amp; Average</w:t>
      </w:r>
    </w:p>
    <w:p w:rsidR="00C375CD"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p>
    <w:p w:rsidR="00C375CD" w:rsidRPr="00486C31"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Problem Statement:</w:t>
      </w:r>
    </w:p>
    <w:p w:rsidR="009B5057" w:rsidRPr="00486C31" w:rsidRDefault="009B5057" w:rsidP="009B5057">
      <w:pPr>
        <w:autoSpaceDE w:val="0"/>
        <w:autoSpaceDN w:val="0"/>
        <w:adjustRightInd w:val="0"/>
        <w:spacing w:before="100" w:after="100" w:line="240" w:lineRule="auto"/>
        <w:rPr>
          <w:rFonts w:ascii="Times New Roman" w:hAnsi="Times New Roman" w:cs="Times New Roman"/>
          <w:sz w:val="24"/>
          <w:szCs w:val="24"/>
        </w:rPr>
      </w:pPr>
    </w:p>
    <w:p w:rsidR="00562EF1" w:rsidRPr="00486C31" w:rsidRDefault="00562EF1" w:rsidP="009B5057">
      <w:pPr>
        <w:pStyle w:val="ListParagraph"/>
        <w:numPr>
          <w:ilvl w:val="0"/>
          <w:numId w:val="25"/>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Find the minimum salary of all employees.</w:t>
      </w:r>
    </w:p>
    <w:p w:rsidR="00562EF1" w:rsidRPr="00486C31" w:rsidRDefault="00562EF1" w:rsidP="009B5057">
      <w:pPr>
        <w:pStyle w:val="ListParagraph"/>
        <w:numPr>
          <w:ilvl w:val="0"/>
          <w:numId w:val="25"/>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Find the minimum, maximum and average salaries of all employees.</w:t>
      </w:r>
    </w:p>
    <w:p w:rsidR="00562EF1" w:rsidRPr="00486C31" w:rsidRDefault="00562EF1" w:rsidP="009B5057">
      <w:pPr>
        <w:pStyle w:val="ListParagraph"/>
        <w:numPr>
          <w:ilvl w:val="0"/>
          <w:numId w:val="25"/>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Use the minimum and maximum salary for each job type.</w:t>
      </w:r>
    </w:p>
    <w:p w:rsidR="00562EF1" w:rsidRPr="00486C31" w:rsidRDefault="00562EF1" w:rsidP="009B5057">
      <w:pPr>
        <w:pStyle w:val="ListParagraph"/>
        <w:numPr>
          <w:ilvl w:val="0"/>
          <w:numId w:val="25"/>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Find out how many managers there are without listing them.</w:t>
      </w:r>
    </w:p>
    <w:p w:rsidR="00562EF1" w:rsidRPr="00486C31" w:rsidRDefault="00562EF1" w:rsidP="009B5057">
      <w:pPr>
        <w:pStyle w:val="ListParagraph"/>
        <w:numPr>
          <w:ilvl w:val="0"/>
          <w:numId w:val="25"/>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Find the average salary and average total remuneration for each job type. Remember salesman earn commission.</w:t>
      </w:r>
    </w:p>
    <w:p w:rsidR="00562EF1" w:rsidRPr="00486C31" w:rsidRDefault="00562EF1" w:rsidP="009B5057">
      <w:pPr>
        <w:pStyle w:val="ListParagraph"/>
        <w:numPr>
          <w:ilvl w:val="0"/>
          <w:numId w:val="25"/>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Find out the difference between highest and lowest salaries.</w:t>
      </w:r>
    </w:p>
    <w:p w:rsidR="00562EF1" w:rsidRPr="00486C31" w:rsidRDefault="00562EF1" w:rsidP="009B5057">
      <w:pPr>
        <w:pStyle w:val="ListParagraph"/>
        <w:numPr>
          <w:ilvl w:val="0"/>
          <w:numId w:val="25"/>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Find all departments which have more than 3 employees</w:t>
      </w:r>
    </w:p>
    <w:p w:rsidR="00562EF1" w:rsidRPr="00486C31" w:rsidRDefault="00562EF1" w:rsidP="009B5057">
      <w:pPr>
        <w:pStyle w:val="ListParagraph"/>
        <w:numPr>
          <w:ilvl w:val="0"/>
          <w:numId w:val="25"/>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Check whether all employee numbers are indeed unique.</w:t>
      </w:r>
    </w:p>
    <w:p w:rsidR="00562EF1" w:rsidRPr="00486C31" w:rsidRDefault="00562EF1" w:rsidP="009B5057">
      <w:pPr>
        <w:pStyle w:val="ListParagraph"/>
        <w:numPr>
          <w:ilvl w:val="0"/>
          <w:numId w:val="25"/>
        </w:numPr>
        <w:autoSpaceDE w:val="0"/>
        <w:autoSpaceDN w:val="0"/>
        <w:adjustRightInd w:val="0"/>
        <w:spacing w:before="100" w:after="100" w:line="240" w:lineRule="auto"/>
        <w:rPr>
          <w:rFonts w:ascii="Times New Roman" w:hAnsi="Times New Roman" w:cs="Times New Roman"/>
          <w:sz w:val="24"/>
          <w:szCs w:val="24"/>
        </w:rPr>
      </w:pPr>
      <w:r w:rsidRPr="00486C31">
        <w:rPr>
          <w:rFonts w:ascii="Times New Roman" w:hAnsi="Times New Roman" w:cs="Times New Roman"/>
          <w:sz w:val="24"/>
          <w:szCs w:val="24"/>
        </w:rPr>
        <w:t>Use lowest paid employees working for each manager. Exclude any groups where the minimum salary is less than 1000. Sort the output by salary.</w:t>
      </w: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Screenshots of Inputs, Outputs &amp; Queries:</w:t>
      </w:r>
    </w:p>
    <w:p w:rsidR="007E3E74" w:rsidRPr="00224793" w:rsidRDefault="00224793" w:rsidP="00224793">
      <w:pPr>
        <w:pStyle w:val="ListParagraph"/>
        <w:numPr>
          <w:ilvl w:val="0"/>
          <w:numId w:val="35"/>
        </w:num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sidRPr="00224793">
        <w:rPr>
          <w:rFonts w:ascii="Times New Roman" w:hAnsi="Times New Roman" w:cs="Times New Roman"/>
          <w:b/>
          <w:bCs/>
          <w:color w:val="548DD4" w:themeColor="text2" w:themeTint="99"/>
          <w:sz w:val="24"/>
          <w:szCs w:val="24"/>
        </w:rPr>
        <w:t>Find the minimum salary of all employees:</w:t>
      </w:r>
    </w:p>
    <w:p w:rsidR="00224793" w:rsidRDefault="00224793" w:rsidP="00224793">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Pr>
          <w:rFonts w:ascii="Comic Sans MS" w:hAnsi="Comic Sans MS" w:cs="Comic Sans MS"/>
          <w:b/>
          <w:bCs/>
          <w:noProof/>
          <w:sz w:val="28"/>
          <w:szCs w:val="28"/>
          <w:lang w:bidi="hi-IN"/>
        </w:rPr>
        <w:drawing>
          <wp:inline distT="0" distB="0" distL="114300" distR="114300" wp14:anchorId="06982B34" wp14:editId="16BE1504">
            <wp:extent cx="3505200" cy="1219200"/>
            <wp:effectExtent l="0" t="0" r="0" b="0"/>
            <wp:docPr id="49" name="Picture 49" descr="Screenshot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154)"/>
                    <pic:cNvPicPr>
                      <a:picLocks noChangeAspect="1"/>
                    </pic:cNvPicPr>
                  </pic:nvPicPr>
                  <pic:blipFill rotWithShape="1">
                    <a:blip r:embed="rId53"/>
                    <a:srcRect r="22209"/>
                    <a:stretch/>
                  </pic:blipFill>
                  <pic:spPr bwMode="auto">
                    <a:xfrm>
                      <a:off x="0" y="0"/>
                      <a:ext cx="3505200" cy="1219200"/>
                    </a:xfrm>
                    <a:prstGeom prst="rect">
                      <a:avLst/>
                    </a:prstGeom>
                    <a:ln>
                      <a:noFill/>
                    </a:ln>
                    <a:extLst>
                      <a:ext uri="{53640926-AAD7-44D8-BBD7-CCE9431645EC}">
                        <a14:shadowObscured xmlns:a14="http://schemas.microsoft.com/office/drawing/2010/main"/>
                      </a:ext>
                    </a:extLst>
                  </pic:spPr>
                </pic:pic>
              </a:graphicData>
            </a:graphic>
          </wp:inline>
        </w:drawing>
      </w:r>
    </w:p>
    <w:p w:rsidR="00224793" w:rsidRPr="00224793" w:rsidRDefault="00224793" w:rsidP="00224793">
      <w:pPr>
        <w:pStyle w:val="ListParagraph"/>
        <w:numPr>
          <w:ilvl w:val="0"/>
          <w:numId w:val="35"/>
        </w:num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sidRPr="00224793">
        <w:rPr>
          <w:rFonts w:ascii="Times New Roman" w:hAnsi="Times New Roman" w:cs="Times New Roman"/>
          <w:b/>
          <w:bCs/>
          <w:color w:val="548DD4" w:themeColor="text2" w:themeTint="99"/>
          <w:sz w:val="24"/>
          <w:szCs w:val="24"/>
        </w:rPr>
        <w:t>Find the minimum, maximum and average salaries of all employees:</w:t>
      </w:r>
    </w:p>
    <w:p w:rsidR="00224793" w:rsidRDefault="00224793" w:rsidP="00224793">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Pr>
          <w:rFonts w:ascii="Comic Sans MS" w:hAnsi="Comic Sans MS" w:cs="Comic Sans MS"/>
          <w:b/>
          <w:bCs/>
          <w:noProof/>
          <w:sz w:val="28"/>
          <w:szCs w:val="28"/>
          <w:lang w:bidi="hi-IN"/>
        </w:rPr>
        <w:drawing>
          <wp:inline distT="0" distB="0" distL="114300" distR="114300" wp14:anchorId="6C94C2AB" wp14:editId="21FCFDB4">
            <wp:extent cx="3524250" cy="1219200"/>
            <wp:effectExtent l="0" t="0" r="0" b="0"/>
            <wp:docPr id="50" name="Picture 50" descr="Screenshot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54)"/>
                    <pic:cNvPicPr>
                      <a:picLocks noChangeAspect="1"/>
                    </pic:cNvPicPr>
                  </pic:nvPicPr>
                  <pic:blipFill rotWithShape="1">
                    <a:blip r:embed="rId53"/>
                    <a:srcRect r="21787"/>
                    <a:stretch/>
                  </pic:blipFill>
                  <pic:spPr bwMode="auto">
                    <a:xfrm>
                      <a:off x="0" y="0"/>
                      <a:ext cx="3524250" cy="1219200"/>
                    </a:xfrm>
                    <a:prstGeom prst="rect">
                      <a:avLst/>
                    </a:prstGeom>
                    <a:ln>
                      <a:noFill/>
                    </a:ln>
                    <a:extLst>
                      <a:ext uri="{53640926-AAD7-44D8-BBD7-CCE9431645EC}">
                        <a14:shadowObscured xmlns:a14="http://schemas.microsoft.com/office/drawing/2010/main"/>
                      </a:ext>
                    </a:extLst>
                  </pic:spPr>
                </pic:pic>
              </a:graphicData>
            </a:graphic>
          </wp:inline>
        </w:drawing>
      </w:r>
    </w:p>
    <w:p w:rsidR="00224793" w:rsidRDefault="00224793" w:rsidP="00224793">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Pr>
          <w:rFonts w:ascii="Comic Sans MS" w:hAnsi="Comic Sans MS" w:cs="Comic Sans MS"/>
          <w:b/>
          <w:bCs/>
          <w:noProof/>
          <w:sz w:val="28"/>
          <w:szCs w:val="28"/>
          <w:lang w:bidi="hi-IN"/>
        </w:rPr>
        <w:drawing>
          <wp:inline distT="0" distB="0" distL="114300" distR="114300" wp14:anchorId="557F53A8" wp14:editId="10B92E36">
            <wp:extent cx="2114550" cy="2009775"/>
            <wp:effectExtent l="0" t="0" r="0" b="0"/>
            <wp:docPr id="51" name="Picture 51" descr="Screenshot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155)"/>
                    <pic:cNvPicPr>
                      <a:picLocks noChangeAspect="1"/>
                    </pic:cNvPicPr>
                  </pic:nvPicPr>
                  <pic:blipFill rotWithShape="1">
                    <a:blip r:embed="rId54"/>
                    <a:srcRect r="53171"/>
                    <a:stretch/>
                  </pic:blipFill>
                  <pic:spPr bwMode="auto">
                    <a:xfrm>
                      <a:off x="0" y="0"/>
                      <a:ext cx="2114550" cy="2009775"/>
                    </a:xfrm>
                    <a:prstGeom prst="rect">
                      <a:avLst/>
                    </a:prstGeom>
                    <a:ln>
                      <a:noFill/>
                    </a:ln>
                    <a:extLst>
                      <a:ext uri="{53640926-AAD7-44D8-BBD7-CCE9431645EC}">
                        <a14:shadowObscured xmlns:a14="http://schemas.microsoft.com/office/drawing/2010/main"/>
                      </a:ext>
                    </a:extLst>
                  </pic:spPr>
                </pic:pic>
              </a:graphicData>
            </a:graphic>
          </wp:inline>
        </w:drawing>
      </w:r>
    </w:p>
    <w:p w:rsidR="00224793" w:rsidRPr="00224793" w:rsidRDefault="00224793" w:rsidP="00224793">
      <w:pPr>
        <w:autoSpaceDE w:val="0"/>
        <w:autoSpaceDN w:val="0"/>
        <w:adjustRightInd w:val="0"/>
        <w:spacing w:before="100" w:after="100" w:line="240" w:lineRule="auto"/>
        <w:rPr>
          <w:rFonts w:ascii="Times New Roman" w:hAnsi="Times New Roman" w:cs="Times New Roman"/>
          <w:b/>
          <w:bCs/>
          <w:color w:val="548DD4" w:themeColor="text2" w:themeTint="99"/>
          <w:sz w:val="24"/>
          <w:szCs w:val="24"/>
          <w:u w:val="single"/>
        </w:rPr>
      </w:pPr>
      <w:r>
        <w:rPr>
          <w:rFonts w:ascii="Comic Sans MS" w:hAnsi="Comic Sans MS" w:cs="Comic Sans MS"/>
          <w:b/>
          <w:bCs/>
          <w:noProof/>
          <w:sz w:val="28"/>
          <w:szCs w:val="28"/>
          <w:lang w:bidi="hi-IN"/>
        </w:rPr>
        <w:lastRenderedPageBreak/>
        <w:drawing>
          <wp:inline distT="0" distB="0" distL="114300" distR="114300" wp14:anchorId="30228CED" wp14:editId="38851BD1">
            <wp:extent cx="2390775" cy="1190625"/>
            <wp:effectExtent l="0" t="0" r="0" b="0"/>
            <wp:docPr id="52" name="Picture 52" descr="Screenshot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156)"/>
                    <pic:cNvPicPr>
                      <a:picLocks noChangeAspect="1"/>
                    </pic:cNvPicPr>
                  </pic:nvPicPr>
                  <pic:blipFill rotWithShape="1">
                    <a:blip r:embed="rId55"/>
                    <a:srcRect r="37881"/>
                    <a:stretch/>
                  </pic:blipFill>
                  <pic:spPr bwMode="auto">
                    <a:xfrm>
                      <a:off x="0" y="0"/>
                      <a:ext cx="2390775" cy="1190625"/>
                    </a:xfrm>
                    <a:prstGeom prst="rect">
                      <a:avLst/>
                    </a:prstGeom>
                    <a:ln>
                      <a:noFill/>
                    </a:ln>
                    <a:extLst>
                      <a:ext uri="{53640926-AAD7-44D8-BBD7-CCE9431645EC}">
                        <a14:shadowObscured xmlns:a14="http://schemas.microsoft.com/office/drawing/2010/main"/>
                      </a:ext>
                    </a:extLst>
                  </pic:spPr>
                </pic:pic>
              </a:graphicData>
            </a:graphic>
          </wp:inline>
        </w:drawing>
      </w:r>
    </w:p>
    <w:p w:rsidR="00224793" w:rsidRDefault="00224793" w:rsidP="00224793">
      <w:pPr>
        <w:pStyle w:val="ListParagraph"/>
        <w:numPr>
          <w:ilvl w:val="0"/>
          <w:numId w:val="35"/>
        </w:numPr>
        <w:rPr>
          <w:rFonts w:ascii="Times New Roman" w:hAnsi="Times New Roman" w:cs="Times New Roman"/>
          <w:b/>
          <w:bCs/>
          <w:color w:val="548DD4" w:themeColor="text2" w:themeTint="99"/>
          <w:sz w:val="24"/>
          <w:szCs w:val="24"/>
          <w:u w:val="single"/>
        </w:rPr>
      </w:pPr>
      <w:r w:rsidRPr="00224793">
        <w:rPr>
          <w:rFonts w:ascii="Times New Roman" w:hAnsi="Times New Roman" w:cs="Times New Roman"/>
          <w:b/>
          <w:bCs/>
          <w:color w:val="548DD4" w:themeColor="text2" w:themeTint="99"/>
          <w:sz w:val="24"/>
          <w:szCs w:val="24"/>
        </w:rPr>
        <w:t>Use the minimum and maximum salary for each job type:</w:t>
      </w:r>
      <w:r w:rsidRPr="00224793">
        <w:rPr>
          <w:rFonts w:ascii="Times New Roman" w:hAnsi="Times New Roman" w:cs="Times New Roman"/>
          <w:b/>
          <w:bCs/>
          <w:color w:val="548DD4" w:themeColor="text2" w:themeTint="99"/>
          <w:sz w:val="24"/>
          <w:szCs w:val="24"/>
          <w:u w:val="single"/>
        </w:rPr>
        <w:t xml:space="preserve"> </w:t>
      </w:r>
    </w:p>
    <w:p w:rsidR="00224793" w:rsidRDefault="00224793" w:rsidP="00224793">
      <w:pPr>
        <w:rPr>
          <w:rFonts w:ascii="Times New Roman" w:hAnsi="Times New Roman" w:cs="Times New Roman"/>
          <w:b/>
          <w:bCs/>
          <w:color w:val="548DD4" w:themeColor="text2" w:themeTint="99"/>
          <w:sz w:val="24"/>
          <w:szCs w:val="24"/>
          <w:u w:val="single"/>
        </w:rPr>
      </w:pPr>
      <w:r>
        <w:rPr>
          <w:rFonts w:ascii="Comic Sans MS" w:hAnsi="Comic Sans MS" w:cs="Comic Sans MS"/>
          <w:b/>
          <w:bCs/>
          <w:noProof/>
          <w:sz w:val="32"/>
          <w:szCs w:val="32"/>
          <w:lang w:bidi="hi-IN"/>
        </w:rPr>
        <w:drawing>
          <wp:inline distT="0" distB="0" distL="114300" distR="114300" wp14:anchorId="2AF33FEE" wp14:editId="50E85577">
            <wp:extent cx="3981450" cy="1162050"/>
            <wp:effectExtent l="0" t="0" r="0" b="0"/>
            <wp:docPr id="53" name="Picture 53" descr="Screenshot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57)"/>
                    <pic:cNvPicPr>
                      <a:picLocks noChangeAspect="1"/>
                    </pic:cNvPicPr>
                  </pic:nvPicPr>
                  <pic:blipFill rotWithShape="1">
                    <a:blip r:embed="rId56"/>
                    <a:srcRect r="17239"/>
                    <a:stretch/>
                  </pic:blipFill>
                  <pic:spPr bwMode="auto">
                    <a:xfrm>
                      <a:off x="0" y="0"/>
                      <a:ext cx="3981450" cy="1162050"/>
                    </a:xfrm>
                    <a:prstGeom prst="rect">
                      <a:avLst/>
                    </a:prstGeom>
                    <a:ln>
                      <a:noFill/>
                    </a:ln>
                    <a:extLst>
                      <a:ext uri="{53640926-AAD7-44D8-BBD7-CCE9431645EC}">
                        <a14:shadowObscured xmlns:a14="http://schemas.microsoft.com/office/drawing/2010/main"/>
                      </a:ext>
                    </a:extLst>
                  </pic:spPr>
                </pic:pic>
              </a:graphicData>
            </a:graphic>
          </wp:inline>
        </w:drawing>
      </w:r>
    </w:p>
    <w:p w:rsidR="00224793" w:rsidRDefault="00224793" w:rsidP="00224793">
      <w:pPr>
        <w:rPr>
          <w:rFonts w:ascii="Times New Roman" w:hAnsi="Times New Roman" w:cs="Times New Roman"/>
          <w:b/>
          <w:bCs/>
          <w:color w:val="548DD4" w:themeColor="text2" w:themeTint="99"/>
          <w:sz w:val="24"/>
          <w:szCs w:val="24"/>
          <w:u w:val="single"/>
        </w:rPr>
      </w:pPr>
      <w:r>
        <w:rPr>
          <w:rFonts w:ascii="Comic Sans MS" w:hAnsi="Comic Sans MS" w:cs="Comic Sans MS"/>
          <w:b/>
          <w:bCs/>
          <w:noProof/>
          <w:sz w:val="32"/>
          <w:szCs w:val="32"/>
          <w:lang w:bidi="hi-IN"/>
        </w:rPr>
        <w:drawing>
          <wp:inline distT="0" distB="0" distL="114300" distR="114300" wp14:anchorId="2AEFD7EC" wp14:editId="4E3B45AF">
            <wp:extent cx="3895725" cy="1076325"/>
            <wp:effectExtent l="0" t="0" r="0" b="0"/>
            <wp:docPr id="54" name="Picture 54" descr="Screenshot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158)"/>
                    <pic:cNvPicPr>
                      <a:picLocks noChangeAspect="1"/>
                    </pic:cNvPicPr>
                  </pic:nvPicPr>
                  <pic:blipFill rotWithShape="1">
                    <a:blip r:embed="rId57"/>
                    <a:srcRect r="18537"/>
                    <a:stretch/>
                  </pic:blipFill>
                  <pic:spPr bwMode="auto">
                    <a:xfrm>
                      <a:off x="0" y="0"/>
                      <a:ext cx="3895725" cy="1076325"/>
                    </a:xfrm>
                    <a:prstGeom prst="rect">
                      <a:avLst/>
                    </a:prstGeom>
                    <a:ln>
                      <a:noFill/>
                    </a:ln>
                    <a:extLst>
                      <a:ext uri="{53640926-AAD7-44D8-BBD7-CCE9431645EC}">
                        <a14:shadowObscured xmlns:a14="http://schemas.microsoft.com/office/drawing/2010/main"/>
                      </a:ext>
                    </a:extLst>
                  </pic:spPr>
                </pic:pic>
              </a:graphicData>
            </a:graphic>
          </wp:inline>
        </w:drawing>
      </w:r>
    </w:p>
    <w:p w:rsidR="00224793" w:rsidRDefault="00224793" w:rsidP="00224793">
      <w:pPr>
        <w:rPr>
          <w:rFonts w:ascii="Times New Roman" w:hAnsi="Times New Roman" w:cs="Times New Roman"/>
          <w:b/>
          <w:bCs/>
          <w:color w:val="548DD4" w:themeColor="text2" w:themeTint="99"/>
          <w:sz w:val="24"/>
          <w:szCs w:val="24"/>
          <w:u w:val="single"/>
        </w:rPr>
      </w:pPr>
      <w:r>
        <w:rPr>
          <w:rFonts w:ascii="Comic Sans MS" w:hAnsi="Comic Sans MS" w:cs="Comic Sans MS"/>
          <w:b/>
          <w:bCs/>
          <w:noProof/>
          <w:sz w:val="32"/>
          <w:szCs w:val="32"/>
          <w:lang w:bidi="hi-IN"/>
        </w:rPr>
        <w:drawing>
          <wp:inline distT="0" distB="0" distL="114300" distR="114300" wp14:anchorId="71BBCD98" wp14:editId="4CCB2A3E">
            <wp:extent cx="3924935" cy="1866900"/>
            <wp:effectExtent l="0" t="0" r="18415" b="0"/>
            <wp:docPr id="55" name="Picture 55" descr="Screenshot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160)"/>
                    <pic:cNvPicPr>
                      <a:picLocks noChangeAspect="1"/>
                    </pic:cNvPicPr>
                  </pic:nvPicPr>
                  <pic:blipFill>
                    <a:blip r:embed="rId58"/>
                    <a:stretch>
                      <a:fillRect/>
                    </a:stretch>
                  </pic:blipFill>
                  <pic:spPr>
                    <a:xfrm>
                      <a:off x="0" y="0"/>
                      <a:ext cx="3924935" cy="1866900"/>
                    </a:xfrm>
                    <a:prstGeom prst="rect">
                      <a:avLst/>
                    </a:prstGeom>
                  </pic:spPr>
                </pic:pic>
              </a:graphicData>
            </a:graphic>
          </wp:inline>
        </w:drawing>
      </w:r>
    </w:p>
    <w:p w:rsidR="00224793" w:rsidRDefault="00224793" w:rsidP="00224793">
      <w:pPr>
        <w:rPr>
          <w:rFonts w:ascii="Times New Roman" w:hAnsi="Times New Roman" w:cs="Times New Roman"/>
          <w:b/>
          <w:bCs/>
          <w:color w:val="548DD4" w:themeColor="text2" w:themeTint="99"/>
          <w:sz w:val="24"/>
          <w:szCs w:val="24"/>
          <w:u w:val="single"/>
        </w:rPr>
      </w:pPr>
      <w:r>
        <w:rPr>
          <w:rFonts w:ascii="Comic Sans MS" w:hAnsi="Comic Sans MS" w:cs="Comic Sans MS"/>
          <w:b/>
          <w:bCs/>
          <w:noProof/>
          <w:sz w:val="32"/>
          <w:szCs w:val="32"/>
          <w:lang w:bidi="hi-IN"/>
        </w:rPr>
        <w:drawing>
          <wp:inline distT="0" distB="0" distL="114300" distR="114300" wp14:anchorId="67878B94" wp14:editId="5602A5D9">
            <wp:extent cx="5734685" cy="1924050"/>
            <wp:effectExtent l="0" t="0" r="18415" b="0"/>
            <wp:docPr id="56" name="Picture 56" descr="Screenshot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161)"/>
                    <pic:cNvPicPr>
                      <a:picLocks noChangeAspect="1"/>
                    </pic:cNvPicPr>
                  </pic:nvPicPr>
                  <pic:blipFill>
                    <a:blip r:embed="rId59"/>
                    <a:stretch>
                      <a:fillRect/>
                    </a:stretch>
                  </pic:blipFill>
                  <pic:spPr>
                    <a:xfrm>
                      <a:off x="0" y="0"/>
                      <a:ext cx="5734685" cy="1924050"/>
                    </a:xfrm>
                    <a:prstGeom prst="rect">
                      <a:avLst/>
                    </a:prstGeom>
                  </pic:spPr>
                </pic:pic>
              </a:graphicData>
            </a:graphic>
          </wp:inline>
        </w:drawing>
      </w:r>
    </w:p>
    <w:p w:rsidR="00224793" w:rsidRDefault="00224793" w:rsidP="00224793">
      <w:pPr>
        <w:rPr>
          <w:rFonts w:ascii="Times New Roman" w:hAnsi="Times New Roman" w:cs="Times New Roman"/>
          <w:b/>
          <w:bCs/>
          <w:color w:val="548DD4" w:themeColor="text2" w:themeTint="99"/>
          <w:sz w:val="24"/>
          <w:szCs w:val="24"/>
          <w:u w:val="single"/>
        </w:rPr>
      </w:pPr>
      <w:r>
        <w:rPr>
          <w:rFonts w:ascii="Comic Sans MS" w:hAnsi="Comic Sans MS" w:cs="Comic Sans MS"/>
          <w:b/>
          <w:bCs/>
          <w:noProof/>
          <w:sz w:val="32"/>
          <w:szCs w:val="32"/>
          <w:lang w:bidi="hi-IN"/>
        </w:rPr>
        <w:lastRenderedPageBreak/>
        <w:drawing>
          <wp:inline distT="0" distB="0" distL="114300" distR="114300" wp14:anchorId="1272992F" wp14:editId="516B611C">
            <wp:extent cx="4048760" cy="1952625"/>
            <wp:effectExtent l="0" t="0" r="8890" b="9525"/>
            <wp:docPr id="57" name="Picture 57" descr="Screenshot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162)"/>
                    <pic:cNvPicPr>
                      <a:picLocks noChangeAspect="1"/>
                    </pic:cNvPicPr>
                  </pic:nvPicPr>
                  <pic:blipFill>
                    <a:blip r:embed="rId60"/>
                    <a:stretch>
                      <a:fillRect/>
                    </a:stretch>
                  </pic:blipFill>
                  <pic:spPr>
                    <a:xfrm>
                      <a:off x="0" y="0"/>
                      <a:ext cx="4048760" cy="1952625"/>
                    </a:xfrm>
                    <a:prstGeom prst="rect">
                      <a:avLst/>
                    </a:prstGeom>
                  </pic:spPr>
                </pic:pic>
              </a:graphicData>
            </a:graphic>
          </wp:inline>
        </w:drawing>
      </w:r>
    </w:p>
    <w:p w:rsidR="00224793" w:rsidRDefault="00224793" w:rsidP="00224793">
      <w:pPr>
        <w:rPr>
          <w:rFonts w:ascii="Times New Roman" w:hAnsi="Times New Roman" w:cs="Times New Roman"/>
          <w:b/>
          <w:bCs/>
          <w:color w:val="548DD4" w:themeColor="text2" w:themeTint="99"/>
          <w:sz w:val="24"/>
          <w:szCs w:val="24"/>
          <w:u w:val="single"/>
        </w:rPr>
      </w:pPr>
      <w:r>
        <w:rPr>
          <w:rFonts w:ascii="Comic Sans MS" w:hAnsi="Comic Sans MS" w:cs="Comic Sans MS"/>
          <w:b/>
          <w:bCs/>
          <w:noProof/>
          <w:sz w:val="32"/>
          <w:szCs w:val="32"/>
          <w:lang w:bidi="hi-IN"/>
        </w:rPr>
        <w:drawing>
          <wp:inline distT="0" distB="0" distL="114300" distR="114300" wp14:anchorId="14B7BA0F" wp14:editId="67698599">
            <wp:extent cx="4210685" cy="1952625"/>
            <wp:effectExtent l="0" t="0" r="18415" b="9525"/>
            <wp:docPr id="58" name="Picture 58" descr="Screenshot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163)"/>
                    <pic:cNvPicPr>
                      <a:picLocks noChangeAspect="1"/>
                    </pic:cNvPicPr>
                  </pic:nvPicPr>
                  <pic:blipFill>
                    <a:blip r:embed="rId61"/>
                    <a:stretch>
                      <a:fillRect/>
                    </a:stretch>
                  </pic:blipFill>
                  <pic:spPr>
                    <a:xfrm>
                      <a:off x="0" y="0"/>
                      <a:ext cx="4210685" cy="1952625"/>
                    </a:xfrm>
                    <a:prstGeom prst="rect">
                      <a:avLst/>
                    </a:prstGeom>
                  </pic:spPr>
                </pic:pic>
              </a:graphicData>
            </a:graphic>
          </wp:inline>
        </w:drawing>
      </w:r>
    </w:p>
    <w:p w:rsidR="00224793" w:rsidRPr="00224793" w:rsidRDefault="00224793" w:rsidP="00224793">
      <w:pPr>
        <w:pStyle w:val="ListParagraph"/>
        <w:numPr>
          <w:ilvl w:val="0"/>
          <w:numId w:val="35"/>
        </w:numPr>
        <w:rPr>
          <w:rFonts w:ascii="Times New Roman" w:hAnsi="Times New Roman" w:cs="Times New Roman"/>
          <w:b/>
          <w:bCs/>
          <w:color w:val="548DD4" w:themeColor="text2" w:themeTint="99"/>
          <w:sz w:val="24"/>
          <w:szCs w:val="24"/>
          <w:u w:val="single"/>
        </w:rPr>
      </w:pPr>
      <w:r w:rsidRPr="00224793">
        <w:rPr>
          <w:rFonts w:ascii="Times New Roman" w:hAnsi="Times New Roman" w:cs="Times New Roman"/>
          <w:b/>
          <w:bCs/>
          <w:color w:val="548DD4" w:themeColor="text2" w:themeTint="99"/>
          <w:sz w:val="24"/>
          <w:szCs w:val="24"/>
        </w:rPr>
        <w:t>Find out how many managers there are without listing them:</w:t>
      </w:r>
    </w:p>
    <w:p w:rsidR="00224793" w:rsidRDefault="00224793" w:rsidP="00224793">
      <w:pPr>
        <w:rPr>
          <w:rFonts w:ascii="Times New Roman" w:hAnsi="Times New Roman" w:cs="Times New Roman"/>
          <w:b/>
          <w:bCs/>
          <w:color w:val="548DD4" w:themeColor="text2" w:themeTint="99"/>
          <w:sz w:val="24"/>
          <w:szCs w:val="24"/>
          <w:u w:val="single"/>
        </w:rPr>
      </w:pPr>
      <w:r>
        <w:rPr>
          <w:rFonts w:ascii="Comic Sans MS" w:hAnsi="Comic Sans MS" w:cs="Comic Sans MS"/>
          <w:b/>
          <w:bCs/>
          <w:noProof/>
          <w:sz w:val="32"/>
          <w:szCs w:val="32"/>
          <w:lang w:bidi="hi-IN"/>
        </w:rPr>
        <w:drawing>
          <wp:inline distT="0" distB="0" distL="114300" distR="114300" wp14:anchorId="6CA1A747" wp14:editId="109B524C">
            <wp:extent cx="4115435" cy="1228725"/>
            <wp:effectExtent l="0" t="0" r="18415" b="9525"/>
            <wp:docPr id="59" name="Picture 59" descr="Screenshot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164)"/>
                    <pic:cNvPicPr>
                      <a:picLocks noChangeAspect="1"/>
                    </pic:cNvPicPr>
                  </pic:nvPicPr>
                  <pic:blipFill>
                    <a:blip r:embed="rId62"/>
                    <a:stretch>
                      <a:fillRect/>
                    </a:stretch>
                  </pic:blipFill>
                  <pic:spPr>
                    <a:xfrm>
                      <a:off x="0" y="0"/>
                      <a:ext cx="4115435" cy="1228725"/>
                    </a:xfrm>
                    <a:prstGeom prst="rect">
                      <a:avLst/>
                    </a:prstGeom>
                  </pic:spPr>
                </pic:pic>
              </a:graphicData>
            </a:graphic>
          </wp:inline>
        </w:drawing>
      </w:r>
    </w:p>
    <w:p w:rsidR="00224793" w:rsidRPr="00224793" w:rsidRDefault="00224793" w:rsidP="00224793">
      <w:pPr>
        <w:pStyle w:val="ListParagraph"/>
        <w:numPr>
          <w:ilvl w:val="0"/>
          <w:numId w:val="35"/>
        </w:numPr>
        <w:rPr>
          <w:rFonts w:ascii="Times New Roman" w:hAnsi="Times New Roman" w:cs="Times New Roman"/>
          <w:b/>
          <w:bCs/>
          <w:color w:val="548DD4" w:themeColor="text2" w:themeTint="99"/>
          <w:sz w:val="24"/>
          <w:szCs w:val="24"/>
          <w:u w:val="single"/>
        </w:rPr>
      </w:pPr>
      <w:r w:rsidRPr="00224793">
        <w:rPr>
          <w:rFonts w:ascii="Times New Roman" w:hAnsi="Times New Roman" w:cs="Times New Roman"/>
          <w:b/>
          <w:bCs/>
          <w:color w:val="548DD4" w:themeColor="text2" w:themeTint="99"/>
          <w:sz w:val="24"/>
          <w:szCs w:val="24"/>
        </w:rPr>
        <w:t>Find the average salary and average total remuneration for each job type. Remember salesman earn commission:</w:t>
      </w:r>
    </w:p>
    <w:p w:rsidR="00224793" w:rsidRDefault="00224793" w:rsidP="00224793">
      <w:pPr>
        <w:rPr>
          <w:rFonts w:ascii="Times New Roman" w:hAnsi="Times New Roman" w:cs="Times New Roman"/>
          <w:b/>
          <w:bCs/>
          <w:color w:val="548DD4" w:themeColor="text2" w:themeTint="99"/>
          <w:sz w:val="24"/>
          <w:szCs w:val="24"/>
          <w:u w:val="single"/>
        </w:rPr>
      </w:pPr>
      <w:r>
        <w:rPr>
          <w:rFonts w:ascii="Times New Roman" w:hAnsi="Times New Roman" w:cs="Times New Roman"/>
          <w:noProof/>
          <w:sz w:val="32"/>
          <w:szCs w:val="32"/>
          <w:lang w:bidi="hi-IN"/>
        </w:rPr>
        <w:drawing>
          <wp:inline distT="0" distB="0" distL="114300" distR="114300" wp14:anchorId="76DD8F69" wp14:editId="2CD3A0D0">
            <wp:extent cx="4020185" cy="1962150"/>
            <wp:effectExtent l="0" t="0" r="18415" b="0"/>
            <wp:docPr id="60" name="Picture 60" descr="Screenshot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165)"/>
                    <pic:cNvPicPr>
                      <a:picLocks noChangeAspect="1"/>
                    </pic:cNvPicPr>
                  </pic:nvPicPr>
                  <pic:blipFill>
                    <a:blip r:embed="rId63"/>
                    <a:stretch>
                      <a:fillRect/>
                    </a:stretch>
                  </pic:blipFill>
                  <pic:spPr>
                    <a:xfrm>
                      <a:off x="0" y="0"/>
                      <a:ext cx="4020185" cy="1962150"/>
                    </a:xfrm>
                    <a:prstGeom prst="rect">
                      <a:avLst/>
                    </a:prstGeom>
                  </pic:spPr>
                </pic:pic>
              </a:graphicData>
            </a:graphic>
          </wp:inline>
        </w:drawing>
      </w:r>
    </w:p>
    <w:p w:rsidR="00224793" w:rsidRDefault="00224793" w:rsidP="00224793">
      <w:pPr>
        <w:rPr>
          <w:rFonts w:ascii="Times New Roman" w:hAnsi="Times New Roman" w:cs="Times New Roman"/>
          <w:b/>
          <w:bCs/>
          <w:color w:val="548DD4" w:themeColor="text2" w:themeTint="99"/>
          <w:sz w:val="24"/>
          <w:szCs w:val="24"/>
          <w:u w:val="single"/>
        </w:rPr>
      </w:pPr>
      <w:r>
        <w:rPr>
          <w:rFonts w:ascii="Times New Roman" w:hAnsi="Times New Roman" w:cs="Times New Roman"/>
          <w:noProof/>
          <w:sz w:val="32"/>
          <w:szCs w:val="32"/>
          <w:lang w:bidi="hi-IN"/>
        </w:rPr>
        <w:lastRenderedPageBreak/>
        <w:drawing>
          <wp:inline distT="0" distB="0" distL="114300" distR="114300" wp14:anchorId="3819D2E5" wp14:editId="51BC5FFA">
            <wp:extent cx="3924935" cy="1828800"/>
            <wp:effectExtent l="0" t="0" r="18415" b="0"/>
            <wp:docPr id="61" name="Picture 61" descr="Screenshot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166)"/>
                    <pic:cNvPicPr>
                      <a:picLocks noChangeAspect="1"/>
                    </pic:cNvPicPr>
                  </pic:nvPicPr>
                  <pic:blipFill>
                    <a:blip r:embed="rId64"/>
                    <a:stretch>
                      <a:fillRect/>
                    </a:stretch>
                  </pic:blipFill>
                  <pic:spPr>
                    <a:xfrm>
                      <a:off x="0" y="0"/>
                      <a:ext cx="3924935" cy="1828800"/>
                    </a:xfrm>
                    <a:prstGeom prst="rect">
                      <a:avLst/>
                    </a:prstGeom>
                  </pic:spPr>
                </pic:pic>
              </a:graphicData>
            </a:graphic>
          </wp:inline>
        </w:drawing>
      </w:r>
    </w:p>
    <w:p w:rsidR="00224793" w:rsidRDefault="00224793" w:rsidP="00224793">
      <w:pPr>
        <w:rPr>
          <w:rFonts w:ascii="Times New Roman" w:hAnsi="Times New Roman" w:cs="Times New Roman"/>
          <w:b/>
          <w:bCs/>
          <w:color w:val="548DD4" w:themeColor="text2" w:themeTint="99"/>
          <w:sz w:val="24"/>
          <w:szCs w:val="24"/>
          <w:u w:val="single"/>
        </w:rPr>
      </w:pPr>
      <w:r>
        <w:rPr>
          <w:rFonts w:ascii="Times New Roman" w:hAnsi="Times New Roman" w:cs="Times New Roman"/>
          <w:noProof/>
          <w:sz w:val="32"/>
          <w:szCs w:val="32"/>
          <w:lang w:bidi="hi-IN"/>
        </w:rPr>
        <w:drawing>
          <wp:inline distT="0" distB="0" distL="114300" distR="114300" wp14:anchorId="611DBBC7" wp14:editId="4CB9AB8A">
            <wp:extent cx="4095750" cy="2019300"/>
            <wp:effectExtent l="0" t="0" r="0" b="0"/>
            <wp:docPr id="62" name="Picture 62" descr="Screenshot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167)"/>
                    <pic:cNvPicPr>
                      <a:picLocks noChangeAspect="1"/>
                    </pic:cNvPicPr>
                  </pic:nvPicPr>
                  <pic:blipFill rotWithShape="1">
                    <a:blip r:embed="rId65"/>
                    <a:srcRect r="8329"/>
                    <a:stretch/>
                  </pic:blipFill>
                  <pic:spPr bwMode="auto">
                    <a:xfrm>
                      <a:off x="0" y="0"/>
                      <a:ext cx="4095750" cy="2019300"/>
                    </a:xfrm>
                    <a:prstGeom prst="rect">
                      <a:avLst/>
                    </a:prstGeom>
                    <a:ln>
                      <a:noFill/>
                    </a:ln>
                    <a:extLst>
                      <a:ext uri="{53640926-AAD7-44D8-BBD7-CCE9431645EC}">
                        <a14:shadowObscured xmlns:a14="http://schemas.microsoft.com/office/drawing/2010/main"/>
                      </a:ext>
                    </a:extLst>
                  </pic:spPr>
                </pic:pic>
              </a:graphicData>
            </a:graphic>
          </wp:inline>
        </w:drawing>
      </w:r>
    </w:p>
    <w:p w:rsidR="00224793" w:rsidRPr="00224793" w:rsidRDefault="00224793" w:rsidP="00224793">
      <w:pPr>
        <w:rPr>
          <w:rFonts w:ascii="Times New Roman" w:hAnsi="Times New Roman" w:cs="Times New Roman"/>
          <w:b/>
          <w:bCs/>
          <w:color w:val="548DD4" w:themeColor="text2" w:themeTint="99"/>
          <w:sz w:val="24"/>
          <w:szCs w:val="24"/>
          <w:u w:val="single"/>
        </w:rPr>
      </w:pPr>
      <w:r>
        <w:rPr>
          <w:rFonts w:ascii="Times New Roman" w:hAnsi="Times New Roman" w:cs="Times New Roman"/>
          <w:noProof/>
          <w:sz w:val="32"/>
          <w:szCs w:val="32"/>
          <w:lang w:bidi="hi-IN"/>
        </w:rPr>
        <w:drawing>
          <wp:inline distT="0" distB="0" distL="114300" distR="114300" wp14:anchorId="1E4E6FAC" wp14:editId="421EE144">
            <wp:extent cx="4333875" cy="1971675"/>
            <wp:effectExtent l="0" t="0" r="0" b="0"/>
            <wp:docPr id="63" name="Picture 63" descr="Screenshot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169)"/>
                    <pic:cNvPicPr>
                      <a:picLocks noChangeAspect="1"/>
                    </pic:cNvPicPr>
                  </pic:nvPicPr>
                  <pic:blipFill rotWithShape="1">
                    <a:blip r:embed="rId66"/>
                    <a:srcRect r="11662"/>
                    <a:stretch/>
                  </pic:blipFill>
                  <pic:spPr bwMode="auto">
                    <a:xfrm>
                      <a:off x="0" y="0"/>
                      <a:ext cx="4333875" cy="1971675"/>
                    </a:xfrm>
                    <a:prstGeom prst="rect">
                      <a:avLst/>
                    </a:prstGeom>
                    <a:ln>
                      <a:noFill/>
                    </a:ln>
                    <a:extLst>
                      <a:ext uri="{53640926-AAD7-44D8-BBD7-CCE9431645EC}">
                        <a14:shadowObscured xmlns:a14="http://schemas.microsoft.com/office/drawing/2010/main"/>
                      </a:ext>
                    </a:extLst>
                  </pic:spPr>
                </pic:pic>
              </a:graphicData>
            </a:graphic>
          </wp:inline>
        </w:drawing>
      </w:r>
    </w:p>
    <w:p w:rsidR="00224793" w:rsidRDefault="00224793" w:rsidP="00224793">
      <w:pPr>
        <w:rPr>
          <w:rFonts w:ascii="Times New Roman" w:hAnsi="Times New Roman" w:cs="Times New Roman"/>
          <w:b/>
          <w:bCs/>
          <w:color w:val="548DD4" w:themeColor="text2" w:themeTint="99"/>
          <w:sz w:val="24"/>
          <w:szCs w:val="24"/>
          <w:u w:val="single"/>
        </w:rPr>
      </w:pPr>
      <w:r>
        <w:rPr>
          <w:rFonts w:ascii="Times New Roman" w:hAnsi="Times New Roman" w:cs="Times New Roman"/>
          <w:noProof/>
          <w:sz w:val="32"/>
          <w:szCs w:val="32"/>
          <w:lang w:bidi="hi-IN"/>
        </w:rPr>
        <w:drawing>
          <wp:inline distT="0" distB="0" distL="114300" distR="114300" wp14:anchorId="2572535B" wp14:editId="2DF49A9C">
            <wp:extent cx="3981450" cy="1990725"/>
            <wp:effectExtent l="0" t="0" r="0" b="0"/>
            <wp:docPr id="65" name="Picture 65" descr="Screenshot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170)"/>
                    <pic:cNvPicPr>
                      <a:picLocks noChangeAspect="1"/>
                    </pic:cNvPicPr>
                  </pic:nvPicPr>
                  <pic:blipFill rotWithShape="1">
                    <a:blip r:embed="rId67"/>
                    <a:srcRect r="6918"/>
                    <a:stretch/>
                  </pic:blipFill>
                  <pic:spPr bwMode="auto">
                    <a:xfrm>
                      <a:off x="0" y="0"/>
                      <a:ext cx="3981450" cy="1990725"/>
                    </a:xfrm>
                    <a:prstGeom prst="rect">
                      <a:avLst/>
                    </a:prstGeom>
                    <a:ln>
                      <a:noFill/>
                    </a:ln>
                    <a:extLst>
                      <a:ext uri="{53640926-AAD7-44D8-BBD7-CCE9431645EC}">
                        <a14:shadowObscured xmlns:a14="http://schemas.microsoft.com/office/drawing/2010/main"/>
                      </a:ext>
                    </a:extLst>
                  </pic:spPr>
                </pic:pic>
              </a:graphicData>
            </a:graphic>
          </wp:inline>
        </w:drawing>
      </w:r>
    </w:p>
    <w:p w:rsidR="00BD10C6" w:rsidRDefault="00BD10C6" w:rsidP="00224793">
      <w:pPr>
        <w:rPr>
          <w:rFonts w:ascii="Times New Roman" w:hAnsi="Times New Roman" w:cs="Times New Roman"/>
          <w:b/>
          <w:bCs/>
          <w:color w:val="548DD4" w:themeColor="text2" w:themeTint="99"/>
          <w:sz w:val="24"/>
          <w:szCs w:val="24"/>
          <w:u w:val="single"/>
        </w:rPr>
      </w:pPr>
    </w:p>
    <w:p w:rsidR="00BD10C6" w:rsidRDefault="00BD10C6" w:rsidP="00224793">
      <w:pPr>
        <w:rPr>
          <w:rFonts w:ascii="Times New Roman" w:hAnsi="Times New Roman" w:cs="Times New Roman"/>
          <w:b/>
          <w:bCs/>
          <w:color w:val="548DD4" w:themeColor="text2" w:themeTint="99"/>
          <w:sz w:val="24"/>
          <w:szCs w:val="24"/>
          <w:u w:val="single"/>
        </w:rPr>
      </w:pPr>
    </w:p>
    <w:p w:rsidR="00BD10C6" w:rsidRDefault="00BD10C6" w:rsidP="00224793">
      <w:pPr>
        <w:rPr>
          <w:rFonts w:ascii="Times New Roman" w:hAnsi="Times New Roman" w:cs="Times New Roman"/>
          <w:b/>
          <w:bCs/>
          <w:color w:val="548DD4" w:themeColor="text2" w:themeTint="99"/>
          <w:sz w:val="24"/>
          <w:szCs w:val="24"/>
          <w:u w:val="single"/>
        </w:rPr>
      </w:pPr>
    </w:p>
    <w:p w:rsidR="00BD10C6" w:rsidRDefault="00BD10C6" w:rsidP="00224793">
      <w:pPr>
        <w:rPr>
          <w:rFonts w:ascii="Times New Roman" w:hAnsi="Times New Roman" w:cs="Times New Roman"/>
          <w:b/>
          <w:bCs/>
          <w:color w:val="548DD4" w:themeColor="text2" w:themeTint="99"/>
          <w:sz w:val="24"/>
          <w:szCs w:val="24"/>
          <w:u w:val="single"/>
        </w:rPr>
      </w:pPr>
    </w:p>
    <w:p w:rsidR="00224793" w:rsidRPr="00224793" w:rsidRDefault="00224793" w:rsidP="00224793">
      <w:pPr>
        <w:pStyle w:val="ListParagraph"/>
        <w:numPr>
          <w:ilvl w:val="0"/>
          <w:numId w:val="35"/>
        </w:numPr>
        <w:rPr>
          <w:rFonts w:ascii="Times New Roman" w:hAnsi="Times New Roman" w:cs="Times New Roman"/>
          <w:b/>
          <w:bCs/>
          <w:color w:val="548DD4" w:themeColor="text2" w:themeTint="99"/>
          <w:sz w:val="24"/>
          <w:szCs w:val="24"/>
          <w:u w:val="single"/>
        </w:rPr>
      </w:pPr>
      <w:r w:rsidRPr="00224793">
        <w:rPr>
          <w:rFonts w:ascii="Times New Roman" w:hAnsi="Times New Roman" w:cs="Times New Roman"/>
          <w:b/>
          <w:bCs/>
          <w:color w:val="548DD4" w:themeColor="text2" w:themeTint="99"/>
          <w:sz w:val="24"/>
          <w:szCs w:val="24"/>
        </w:rPr>
        <w:lastRenderedPageBreak/>
        <w:t>Find out the difference between highest and lowest salaries</w:t>
      </w:r>
      <w:r>
        <w:rPr>
          <w:rFonts w:ascii="Times New Roman" w:hAnsi="Times New Roman" w:cs="Times New Roman"/>
          <w:b/>
          <w:bCs/>
          <w:color w:val="548DD4" w:themeColor="text2" w:themeTint="99"/>
          <w:sz w:val="24"/>
          <w:szCs w:val="24"/>
        </w:rPr>
        <w:t>:</w:t>
      </w:r>
    </w:p>
    <w:p w:rsidR="00224793" w:rsidRDefault="00224793" w:rsidP="00224793">
      <w:pPr>
        <w:rPr>
          <w:rFonts w:ascii="Times New Roman" w:hAnsi="Times New Roman" w:cs="Times New Roman"/>
          <w:b/>
          <w:bCs/>
          <w:color w:val="548DD4" w:themeColor="text2" w:themeTint="99"/>
          <w:sz w:val="24"/>
          <w:szCs w:val="24"/>
          <w:u w:val="single"/>
        </w:rPr>
      </w:pPr>
      <w:r>
        <w:rPr>
          <w:rFonts w:ascii="Comic Sans MS" w:hAnsi="Comic Sans MS" w:cs="Comic Sans MS"/>
          <w:b/>
          <w:bCs/>
          <w:noProof/>
          <w:sz w:val="32"/>
          <w:szCs w:val="32"/>
          <w:lang w:bidi="hi-IN"/>
        </w:rPr>
        <w:drawing>
          <wp:inline distT="0" distB="0" distL="114300" distR="114300" wp14:anchorId="58180A51" wp14:editId="2D50AC4E">
            <wp:extent cx="3067050" cy="876300"/>
            <wp:effectExtent l="0" t="0" r="0" b="0"/>
            <wp:docPr id="66" name="Picture 66" descr="Screenshot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171)"/>
                    <pic:cNvPicPr>
                      <a:picLocks noChangeAspect="1"/>
                    </pic:cNvPicPr>
                  </pic:nvPicPr>
                  <pic:blipFill rotWithShape="1">
                    <a:blip r:embed="rId68"/>
                    <a:srcRect r="22794"/>
                    <a:stretch/>
                  </pic:blipFill>
                  <pic:spPr bwMode="auto">
                    <a:xfrm>
                      <a:off x="0" y="0"/>
                      <a:ext cx="3067050" cy="876300"/>
                    </a:xfrm>
                    <a:prstGeom prst="rect">
                      <a:avLst/>
                    </a:prstGeom>
                    <a:ln>
                      <a:noFill/>
                    </a:ln>
                    <a:extLst>
                      <a:ext uri="{53640926-AAD7-44D8-BBD7-CCE9431645EC}">
                        <a14:shadowObscured xmlns:a14="http://schemas.microsoft.com/office/drawing/2010/main"/>
                      </a:ext>
                    </a:extLst>
                  </pic:spPr>
                </pic:pic>
              </a:graphicData>
            </a:graphic>
          </wp:inline>
        </w:drawing>
      </w:r>
    </w:p>
    <w:p w:rsidR="00224793" w:rsidRPr="00224793" w:rsidRDefault="00224793" w:rsidP="00224793">
      <w:pPr>
        <w:pStyle w:val="ListParagraph"/>
        <w:numPr>
          <w:ilvl w:val="0"/>
          <w:numId w:val="35"/>
        </w:numPr>
        <w:rPr>
          <w:rFonts w:ascii="Times New Roman" w:hAnsi="Times New Roman" w:cs="Times New Roman"/>
          <w:b/>
          <w:bCs/>
          <w:color w:val="548DD4" w:themeColor="text2" w:themeTint="99"/>
          <w:sz w:val="24"/>
          <w:szCs w:val="24"/>
          <w:u w:val="single"/>
        </w:rPr>
      </w:pPr>
      <w:r w:rsidRPr="00224793">
        <w:rPr>
          <w:rFonts w:ascii="Times New Roman" w:hAnsi="Times New Roman" w:cs="Times New Roman"/>
          <w:b/>
          <w:bCs/>
          <w:color w:val="548DD4" w:themeColor="text2" w:themeTint="99"/>
          <w:sz w:val="24"/>
          <w:szCs w:val="24"/>
        </w:rPr>
        <w:t>Find all departments which have more than 3 employees:</w:t>
      </w:r>
    </w:p>
    <w:p w:rsidR="00224793" w:rsidRPr="00CB7B96" w:rsidRDefault="00224793" w:rsidP="00224793">
      <w:pPr>
        <w:rPr>
          <w:rFonts w:ascii="Times New Roman" w:hAnsi="Times New Roman" w:cs="Times New Roman"/>
          <w:b/>
          <w:bCs/>
          <w:color w:val="548DD4" w:themeColor="text2" w:themeTint="99"/>
          <w:sz w:val="24"/>
          <w:szCs w:val="24"/>
          <w:u w:val="single"/>
        </w:rPr>
      </w:pPr>
      <w:r>
        <w:rPr>
          <w:rFonts w:ascii="Comic Sans MS" w:hAnsi="Comic Sans MS" w:cs="Comic Sans MS"/>
          <w:b/>
          <w:bCs/>
          <w:noProof/>
          <w:sz w:val="32"/>
          <w:szCs w:val="32"/>
          <w:lang w:bidi="hi-IN"/>
        </w:rPr>
        <w:drawing>
          <wp:inline distT="0" distB="0" distL="114300" distR="114300" wp14:anchorId="4C840563" wp14:editId="7FCF8273">
            <wp:extent cx="5951220" cy="961935"/>
            <wp:effectExtent l="0" t="0" r="0" b="0"/>
            <wp:docPr id="67" name="Picture 67" descr="Screenshot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173)"/>
                    <pic:cNvPicPr>
                      <a:picLocks noChangeAspect="1"/>
                    </pic:cNvPicPr>
                  </pic:nvPicPr>
                  <pic:blipFill>
                    <a:blip r:embed="rId69"/>
                    <a:stretch>
                      <a:fillRect/>
                    </a:stretch>
                  </pic:blipFill>
                  <pic:spPr>
                    <a:xfrm>
                      <a:off x="0" y="0"/>
                      <a:ext cx="5951220" cy="961935"/>
                    </a:xfrm>
                    <a:prstGeom prst="rect">
                      <a:avLst/>
                    </a:prstGeom>
                  </pic:spPr>
                </pic:pic>
              </a:graphicData>
            </a:graphic>
          </wp:inline>
        </w:drawing>
      </w:r>
    </w:p>
    <w:p w:rsidR="00CB7B96" w:rsidRDefault="00CB7B96" w:rsidP="00CB7B96">
      <w:pPr>
        <w:pStyle w:val="ListParagraph"/>
        <w:numPr>
          <w:ilvl w:val="0"/>
          <w:numId w:val="35"/>
        </w:numPr>
        <w:rPr>
          <w:rFonts w:ascii="Times New Roman" w:hAnsi="Times New Roman" w:cs="Times New Roman"/>
          <w:b/>
          <w:bCs/>
          <w:color w:val="548DD4" w:themeColor="text2" w:themeTint="99"/>
          <w:sz w:val="24"/>
          <w:szCs w:val="24"/>
          <w:u w:val="single"/>
        </w:rPr>
      </w:pPr>
      <w:r w:rsidRPr="00CB7B96">
        <w:rPr>
          <w:rFonts w:ascii="Times New Roman" w:hAnsi="Times New Roman" w:cs="Times New Roman"/>
          <w:b/>
          <w:bCs/>
          <w:color w:val="548DD4" w:themeColor="text2" w:themeTint="99"/>
          <w:sz w:val="24"/>
          <w:szCs w:val="24"/>
        </w:rPr>
        <w:t>Check whether all employee numbers are indeed unique:</w:t>
      </w:r>
      <w:r w:rsidRPr="00CB7B96">
        <w:rPr>
          <w:rFonts w:ascii="Times New Roman" w:hAnsi="Times New Roman" w:cs="Times New Roman"/>
          <w:b/>
          <w:bCs/>
          <w:color w:val="548DD4" w:themeColor="text2" w:themeTint="99"/>
          <w:sz w:val="24"/>
          <w:szCs w:val="24"/>
          <w:u w:val="single"/>
        </w:rPr>
        <w:t xml:space="preserve"> </w:t>
      </w:r>
    </w:p>
    <w:p w:rsidR="00CB7B96" w:rsidRDefault="00CB7B96" w:rsidP="00CB7B96">
      <w:pPr>
        <w:rPr>
          <w:rFonts w:ascii="Times New Roman" w:hAnsi="Times New Roman" w:cs="Times New Roman"/>
          <w:b/>
          <w:bCs/>
          <w:color w:val="548DD4" w:themeColor="text2" w:themeTint="99"/>
          <w:sz w:val="24"/>
          <w:szCs w:val="24"/>
        </w:rPr>
      </w:pPr>
      <w:r>
        <w:rPr>
          <w:rFonts w:ascii="Comic Sans MS" w:hAnsi="Comic Sans MS" w:cs="Comic Sans MS"/>
          <w:b/>
          <w:bCs/>
          <w:noProof/>
          <w:sz w:val="32"/>
          <w:szCs w:val="32"/>
          <w:lang w:bidi="hi-IN"/>
        </w:rPr>
        <w:drawing>
          <wp:inline distT="0" distB="0" distL="114300" distR="114300" wp14:anchorId="72C673C3" wp14:editId="4253E8F7">
            <wp:extent cx="5951220" cy="769315"/>
            <wp:effectExtent l="0" t="0" r="0" b="0"/>
            <wp:docPr id="19" name="Picture 19" descr="Screenshot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174)"/>
                    <pic:cNvPicPr>
                      <a:picLocks noChangeAspect="1"/>
                    </pic:cNvPicPr>
                  </pic:nvPicPr>
                  <pic:blipFill>
                    <a:blip r:embed="rId70"/>
                    <a:stretch>
                      <a:fillRect/>
                    </a:stretch>
                  </pic:blipFill>
                  <pic:spPr>
                    <a:xfrm>
                      <a:off x="0" y="0"/>
                      <a:ext cx="5951220" cy="769315"/>
                    </a:xfrm>
                    <a:prstGeom prst="rect">
                      <a:avLst/>
                    </a:prstGeom>
                  </pic:spPr>
                </pic:pic>
              </a:graphicData>
            </a:graphic>
          </wp:inline>
        </w:drawing>
      </w:r>
    </w:p>
    <w:p w:rsidR="00C375CD" w:rsidRPr="00CB7B96" w:rsidRDefault="00CB7B96" w:rsidP="00CB7B96">
      <w:pPr>
        <w:pStyle w:val="ListParagraph"/>
        <w:numPr>
          <w:ilvl w:val="0"/>
          <w:numId w:val="35"/>
        </w:numPr>
        <w:rPr>
          <w:rFonts w:ascii="Times New Roman" w:hAnsi="Times New Roman" w:cs="Times New Roman"/>
          <w:b/>
          <w:bCs/>
          <w:color w:val="548DD4" w:themeColor="text2" w:themeTint="99"/>
          <w:sz w:val="24"/>
          <w:szCs w:val="24"/>
          <w:u w:val="single"/>
        </w:rPr>
      </w:pPr>
      <w:r w:rsidRPr="00CB7B96">
        <w:rPr>
          <w:rFonts w:ascii="Times New Roman" w:hAnsi="Times New Roman" w:cs="Times New Roman"/>
          <w:b/>
          <w:bCs/>
          <w:color w:val="548DD4" w:themeColor="text2" w:themeTint="99"/>
          <w:sz w:val="24"/>
          <w:szCs w:val="24"/>
        </w:rPr>
        <w:t>Use lowest paid employees working for each manager. Exclude any groups where the minimum salary is less than 1000. Sort the output by salary</w:t>
      </w:r>
      <w:r>
        <w:rPr>
          <w:rFonts w:ascii="Times New Roman" w:hAnsi="Times New Roman" w:cs="Times New Roman"/>
          <w:b/>
          <w:bCs/>
          <w:color w:val="548DD4" w:themeColor="text2" w:themeTint="99"/>
          <w:sz w:val="24"/>
          <w:szCs w:val="24"/>
        </w:rPr>
        <w:t>:</w:t>
      </w:r>
    </w:p>
    <w:p w:rsidR="00CB7B96" w:rsidRDefault="00CB7B96" w:rsidP="00CB7B96">
      <w:pPr>
        <w:rPr>
          <w:rFonts w:ascii="Times New Roman" w:hAnsi="Times New Roman" w:cs="Times New Roman"/>
          <w:b/>
          <w:bCs/>
          <w:color w:val="548DD4" w:themeColor="text2" w:themeTint="99"/>
          <w:sz w:val="24"/>
          <w:szCs w:val="24"/>
          <w:u w:val="single"/>
        </w:rPr>
      </w:pPr>
      <w:r>
        <w:rPr>
          <w:rFonts w:ascii="Comic Sans MS" w:hAnsi="Comic Sans MS" w:cs="Comic Sans MS"/>
          <w:b/>
          <w:bCs/>
          <w:noProof/>
          <w:sz w:val="32"/>
          <w:szCs w:val="32"/>
          <w:lang w:bidi="hi-IN"/>
        </w:rPr>
        <w:drawing>
          <wp:inline distT="0" distB="0" distL="114300" distR="114300" wp14:anchorId="77E626E6" wp14:editId="536F3E6A">
            <wp:extent cx="5951220" cy="1790597"/>
            <wp:effectExtent l="0" t="0" r="0" b="0"/>
            <wp:docPr id="68" name="Picture 68" descr="Screenshot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193)"/>
                    <pic:cNvPicPr>
                      <a:picLocks noChangeAspect="1"/>
                    </pic:cNvPicPr>
                  </pic:nvPicPr>
                  <pic:blipFill>
                    <a:blip r:embed="rId71"/>
                    <a:stretch>
                      <a:fillRect/>
                    </a:stretch>
                  </pic:blipFill>
                  <pic:spPr>
                    <a:xfrm>
                      <a:off x="0" y="0"/>
                      <a:ext cx="5951220" cy="1790597"/>
                    </a:xfrm>
                    <a:prstGeom prst="rect">
                      <a:avLst/>
                    </a:prstGeom>
                  </pic:spPr>
                </pic:pic>
              </a:graphicData>
            </a:graphic>
          </wp:inline>
        </w:drawing>
      </w:r>
    </w:p>
    <w:p w:rsidR="00BD10C6" w:rsidRDefault="00BD10C6" w:rsidP="00CB7B96">
      <w:pPr>
        <w:rPr>
          <w:rFonts w:ascii="Times New Roman" w:hAnsi="Times New Roman" w:cs="Times New Roman"/>
          <w:b/>
          <w:bCs/>
          <w:color w:val="548DD4" w:themeColor="text2" w:themeTint="99"/>
          <w:sz w:val="24"/>
          <w:szCs w:val="24"/>
          <w:u w:val="single"/>
        </w:rPr>
      </w:pPr>
    </w:p>
    <w:p w:rsidR="00BD10C6" w:rsidRDefault="00BD10C6" w:rsidP="00CB7B96">
      <w:pPr>
        <w:rPr>
          <w:rFonts w:ascii="Times New Roman" w:hAnsi="Times New Roman" w:cs="Times New Roman"/>
          <w:b/>
          <w:bCs/>
          <w:color w:val="548DD4" w:themeColor="text2" w:themeTint="99"/>
          <w:sz w:val="24"/>
          <w:szCs w:val="24"/>
          <w:u w:val="single"/>
        </w:rPr>
      </w:pPr>
    </w:p>
    <w:p w:rsidR="00BD10C6" w:rsidRDefault="00BD10C6" w:rsidP="00CB7B96">
      <w:pPr>
        <w:rPr>
          <w:rFonts w:ascii="Times New Roman" w:hAnsi="Times New Roman" w:cs="Times New Roman"/>
          <w:b/>
          <w:bCs/>
          <w:color w:val="548DD4" w:themeColor="text2" w:themeTint="99"/>
          <w:sz w:val="24"/>
          <w:szCs w:val="24"/>
          <w:u w:val="single"/>
        </w:rPr>
      </w:pPr>
    </w:p>
    <w:p w:rsidR="00BD10C6" w:rsidRDefault="00BD10C6" w:rsidP="00CB7B96">
      <w:pPr>
        <w:rPr>
          <w:rFonts w:ascii="Times New Roman" w:hAnsi="Times New Roman" w:cs="Times New Roman"/>
          <w:b/>
          <w:bCs/>
          <w:color w:val="548DD4" w:themeColor="text2" w:themeTint="99"/>
          <w:sz w:val="24"/>
          <w:szCs w:val="24"/>
          <w:u w:val="single"/>
        </w:rPr>
      </w:pPr>
    </w:p>
    <w:p w:rsidR="00BD10C6" w:rsidRDefault="00BD10C6" w:rsidP="00CB7B96">
      <w:pPr>
        <w:rPr>
          <w:rFonts w:ascii="Times New Roman" w:hAnsi="Times New Roman" w:cs="Times New Roman"/>
          <w:b/>
          <w:bCs/>
          <w:color w:val="548DD4" w:themeColor="text2" w:themeTint="99"/>
          <w:sz w:val="24"/>
          <w:szCs w:val="24"/>
          <w:u w:val="single"/>
        </w:rPr>
      </w:pPr>
    </w:p>
    <w:p w:rsidR="00BD10C6" w:rsidRDefault="00BD10C6" w:rsidP="00CB7B96">
      <w:pPr>
        <w:rPr>
          <w:rFonts w:ascii="Times New Roman" w:hAnsi="Times New Roman" w:cs="Times New Roman"/>
          <w:b/>
          <w:bCs/>
          <w:color w:val="548DD4" w:themeColor="text2" w:themeTint="99"/>
          <w:sz w:val="24"/>
          <w:szCs w:val="24"/>
          <w:u w:val="single"/>
        </w:rPr>
      </w:pPr>
    </w:p>
    <w:p w:rsidR="00BD10C6" w:rsidRDefault="00BD10C6" w:rsidP="00CB7B96">
      <w:pPr>
        <w:rPr>
          <w:rFonts w:ascii="Times New Roman" w:hAnsi="Times New Roman" w:cs="Times New Roman"/>
          <w:b/>
          <w:bCs/>
          <w:color w:val="548DD4" w:themeColor="text2" w:themeTint="99"/>
          <w:sz w:val="24"/>
          <w:szCs w:val="24"/>
          <w:u w:val="single"/>
        </w:rPr>
      </w:pPr>
    </w:p>
    <w:p w:rsidR="00BD10C6" w:rsidRDefault="00BD10C6" w:rsidP="00CB7B96">
      <w:pPr>
        <w:rPr>
          <w:rFonts w:ascii="Times New Roman" w:hAnsi="Times New Roman" w:cs="Times New Roman"/>
          <w:b/>
          <w:bCs/>
          <w:color w:val="548DD4" w:themeColor="text2" w:themeTint="99"/>
          <w:sz w:val="24"/>
          <w:szCs w:val="24"/>
          <w:u w:val="single"/>
        </w:rPr>
      </w:pPr>
    </w:p>
    <w:p w:rsidR="00BD10C6" w:rsidRPr="00CB7B96" w:rsidRDefault="00BD10C6" w:rsidP="00CB7B96">
      <w:pPr>
        <w:rPr>
          <w:rFonts w:ascii="Times New Roman" w:hAnsi="Times New Roman" w:cs="Times New Roman"/>
          <w:b/>
          <w:bCs/>
          <w:color w:val="548DD4" w:themeColor="text2" w:themeTint="99"/>
          <w:sz w:val="24"/>
          <w:szCs w:val="24"/>
          <w:u w:val="single"/>
        </w:rPr>
      </w:pPr>
    </w:p>
    <w:p w:rsidR="00C375CD" w:rsidRDefault="009B5057" w:rsidP="00C375CD">
      <w:pPr>
        <w:autoSpaceDE w:val="0"/>
        <w:autoSpaceDN w:val="0"/>
        <w:adjustRightInd w:val="0"/>
        <w:spacing w:before="100" w:after="100" w:line="240" w:lineRule="auto"/>
        <w:rPr>
          <w:rFonts w:ascii="Times New Roman" w:hAnsi="Times New Roman" w:cs="Times New Roman"/>
          <w:b/>
          <w:sz w:val="24"/>
          <w:szCs w:val="24"/>
          <w:u w:val="single"/>
        </w:rPr>
      </w:pPr>
      <w:r w:rsidRPr="00486C31">
        <w:rPr>
          <w:rFonts w:ascii="Times New Roman" w:hAnsi="Times New Roman" w:cs="Times New Roman"/>
          <w:b/>
          <w:bCs/>
          <w:color w:val="000000"/>
          <w:sz w:val="24"/>
          <w:szCs w:val="24"/>
          <w:u w:val="single"/>
        </w:rPr>
        <w:lastRenderedPageBreak/>
        <w:t>A</w:t>
      </w:r>
      <w:r w:rsidR="00CB7B96">
        <w:rPr>
          <w:rFonts w:ascii="Times New Roman" w:hAnsi="Times New Roman" w:cs="Times New Roman"/>
          <w:b/>
          <w:bCs/>
          <w:color w:val="000000"/>
          <w:sz w:val="24"/>
          <w:szCs w:val="24"/>
          <w:u w:val="single"/>
        </w:rPr>
        <w:t>ssignment-10</w:t>
      </w:r>
      <w:r w:rsidR="00F2493F" w:rsidRPr="00486C31">
        <w:rPr>
          <w:rFonts w:ascii="Times New Roman" w:hAnsi="Times New Roman" w:cs="Times New Roman"/>
          <w:b/>
          <w:bCs/>
          <w:color w:val="000000"/>
          <w:sz w:val="24"/>
          <w:szCs w:val="24"/>
          <w:u w:val="single"/>
        </w:rPr>
        <w:t xml:space="preserve"> Joins </w:t>
      </w:r>
    </w:p>
    <w:p w:rsidR="00C375CD"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p>
    <w:p w:rsidR="00C375CD" w:rsidRPr="00486C31" w:rsidRDefault="00C375CD" w:rsidP="00C375CD">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Problem Statement:</w:t>
      </w:r>
    </w:p>
    <w:p w:rsidR="00FA4E9F" w:rsidRPr="00486C31" w:rsidRDefault="00FA4E9F" w:rsidP="009B5057">
      <w:pPr>
        <w:rPr>
          <w:rFonts w:ascii="Times New Roman" w:hAnsi="Times New Roman" w:cs="Times New Roman"/>
          <w:b/>
          <w:bCs/>
          <w:color w:val="000000"/>
          <w:sz w:val="24"/>
          <w:szCs w:val="24"/>
          <w:u w:val="single"/>
        </w:rPr>
      </w:pPr>
    </w:p>
    <w:p w:rsidR="00F2493F" w:rsidRPr="00486C31" w:rsidRDefault="00F2493F" w:rsidP="00A967F7">
      <w:pPr>
        <w:numPr>
          <w:ilvl w:val="0"/>
          <w:numId w:val="26"/>
        </w:numPr>
        <w:autoSpaceDE w:val="0"/>
        <w:autoSpaceDN w:val="0"/>
        <w:adjustRightInd w:val="0"/>
        <w:spacing w:before="100" w:after="100" w:line="240" w:lineRule="auto"/>
        <w:outlineLvl w:val="0"/>
        <w:rPr>
          <w:rFonts w:ascii="Times New Roman" w:hAnsi="Times New Roman" w:cs="Times New Roman"/>
          <w:sz w:val="24"/>
          <w:szCs w:val="24"/>
        </w:rPr>
      </w:pPr>
      <w:r w:rsidRPr="00486C31">
        <w:rPr>
          <w:rFonts w:ascii="Times New Roman" w:hAnsi="Times New Roman" w:cs="Times New Roman"/>
          <w:color w:val="000000"/>
          <w:sz w:val="24"/>
          <w:szCs w:val="24"/>
        </w:rPr>
        <w:t xml:space="preserve">Display all employee </w:t>
      </w:r>
      <w:r w:rsidR="00221DCD" w:rsidRPr="00486C31">
        <w:rPr>
          <w:rFonts w:ascii="Times New Roman" w:hAnsi="Times New Roman" w:cs="Times New Roman"/>
          <w:color w:val="000000"/>
          <w:sz w:val="24"/>
          <w:szCs w:val="24"/>
        </w:rPr>
        <w:t>names</w:t>
      </w:r>
      <w:r w:rsidRPr="00486C31">
        <w:rPr>
          <w:rFonts w:ascii="Times New Roman" w:hAnsi="Times New Roman" w:cs="Times New Roman"/>
          <w:color w:val="000000"/>
          <w:sz w:val="24"/>
          <w:szCs w:val="24"/>
        </w:rPr>
        <w:t xml:space="preserve"> and their department name, in department name order.</w:t>
      </w:r>
    </w:p>
    <w:p w:rsidR="00F2493F" w:rsidRPr="00486C31" w:rsidRDefault="00F2493F" w:rsidP="00A967F7">
      <w:pPr>
        <w:numPr>
          <w:ilvl w:val="0"/>
          <w:numId w:val="26"/>
        </w:numPr>
        <w:autoSpaceDE w:val="0"/>
        <w:autoSpaceDN w:val="0"/>
        <w:adjustRightInd w:val="0"/>
        <w:spacing w:before="100" w:after="100" w:line="240" w:lineRule="auto"/>
        <w:outlineLvl w:val="0"/>
        <w:rPr>
          <w:rFonts w:ascii="Times New Roman" w:hAnsi="Times New Roman" w:cs="Times New Roman"/>
          <w:sz w:val="24"/>
          <w:szCs w:val="24"/>
        </w:rPr>
      </w:pPr>
      <w:r w:rsidRPr="00486C31">
        <w:rPr>
          <w:rFonts w:ascii="Times New Roman" w:hAnsi="Times New Roman" w:cs="Times New Roman"/>
          <w:color w:val="000000"/>
          <w:sz w:val="24"/>
          <w:szCs w:val="24"/>
        </w:rPr>
        <w:t>Display the name, location and department of employees whose salary is more than 1500 a month.</w:t>
      </w:r>
    </w:p>
    <w:p w:rsidR="00F2493F" w:rsidRPr="00486C31" w:rsidRDefault="00F2493F" w:rsidP="00A967F7">
      <w:pPr>
        <w:numPr>
          <w:ilvl w:val="0"/>
          <w:numId w:val="26"/>
        </w:numPr>
        <w:autoSpaceDE w:val="0"/>
        <w:autoSpaceDN w:val="0"/>
        <w:adjustRightInd w:val="0"/>
        <w:spacing w:before="100" w:after="100" w:line="240" w:lineRule="auto"/>
        <w:outlineLvl w:val="0"/>
        <w:rPr>
          <w:rFonts w:ascii="Times New Roman" w:hAnsi="Times New Roman" w:cs="Times New Roman"/>
          <w:sz w:val="24"/>
          <w:szCs w:val="24"/>
        </w:rPr>
      </w:pPr>
      <w:r w:rsidRPr="00486C31">
        <w:rPr>
          <w:rFonts w:ascii="Times New Roman" w:hAnsi="Times New Roman" w:cs="Times New Roman"/>
          <w:color w:val="000000"/>
          <w:sz w:val="24"/>
          <w:szCs w:val="24"/>
        </w:rPr>
        <w:t>Find employee(s) who earn the highest salary in each job type. Sort in descending order of salary.</w:t>
      </w:r>
    </w:p>
    <w:p w:rsidR="00F2493F" w:rsidRPr="00486C31" w:rsidRDefault="00F2493F" w:rsidP="00A967F7">
      <w:pPr>
        <w:numPr>
          <w:ilvl w:val="0"/>
          <w:numId w:val="26"/>
        </w:numPr>
        <w:autoSpaceDE w:val="0"/>
        <w:autoSpaceDN w:val="0"/>
        <w:adjustRightInd w:val="0"/>
        <w:spacing w:before="100" w:after="100" w:line="240" w:lineRule="auto"/>
        <w:outlineLvl w:val="0"/>
        <w:rPr>
          <w:rFonts w:ascii="Times New Roman" w:hAnsi="Times New Roman" w:cs="Times New Roman"/>
          <w:sz w:val="24"/>
          <w:szCs w:val="24"/>
        </w:rPr>
      </w:pPr>
      <w:r w:rsidRPr="00486C31">
        <w:rPr>
          <w:rFonts w:ascii="Times New Roman" w:hAnsi="Times New Roman" w:cs="Times New Roman"/>
          <w:color w:val="000000"/>
          <w:sz w:val="24"/>
          <w:szCs w:val="24"/>
        </w:rPr>
        <w:t>Find the employees who earn the minimum salary for their job. Display the result in ascending order of salary.</w:t>
      </w:r>
    </w:p>
    <w:p w:rsidR="00F2493F" w:rsidRPr="00486C31" w:rsidRDefault="00F2493F" w:rsidP="00A967F7">
      <w:pPr>
        <w:numPr>
          <w:ilvl w:val="0"/>
          <w:numId w:val="26"/>
        </w:numPr>
        <w:autoSpaceDE w:val="0"/>
        <w:autoSpaceDN w:val="0"/>
        <w:adjustRightInd w:val="0"/>
        <w:spacing w:before="100" w:after="100" w:line="240" w:lineRule="auto"/>
        <w:outlineLvl w:val="0"/>
        <w:rPr>
          <w:rFonts w:ascii="Times New Roman" w:hAnsi="Times New Roman" w:cs="Times New Roman"/>
          <w:sz w:val="24"/>
          <w:szCs w:val="24"/>
        </w:rPr>
      </w:pPr>
      <w:r w:rsidRPr="00486C31">
        <w:rPr>
          <w:rFonts w:ascii="Times New Roman" w:hAnsi="Times New Roman" w:cs="Times New Roman"/>
          <w:color w:val="000000"/>
          <w:sz w:val="24"/>
          <w:szCs w:val="24"/>
        </w:rPr>
        <w:t>Find the most recently hired employees in each department. Order by hiredate.</w:t>
      </w:r>
    </w:p>
    <w:p w:rsidR="00F2493F" w:rsidRPr="00486C31" w:rsidRDefault="00F2493F" w:rsidP="00A967F7">
      <w:pPr>
        <w:numPr>
          <w:ilvl w:val="0"/>
          <w:numId w:val="26"/>
        </w:numPr>
        <w:autoSpaceDE w:val="0"/>
        <w:autoSpaceDN w:val="0"/>
        <w:adjustRightInd w:val="0"/>
        <w:spacing w:before="100" w:after="100" w:line="240" w:lineRule="auto"/>
        <w:outlineLvl w:val="0"/>
        <w:rPr>
          <w:rFonts w:ascii="Times New Roman" w:hAnsi="Times New Roman" w:cs="Times New Roman"/>
          <w:sz w:val="24"/>
          <w:szCs w:val="24"/>
        </w:rPr>
      </w:pPr>
      <w:r w:rsidRPr="00486C31">
        <w:rPr>
          <w:rFonts w:ascii="Times New Roman" w:hAnsi="Times New Roman" w:cs="Times New Roman"/>
          <w:color w:val="000000"/>
          <w:sz w:val="24"/>
          <w:szCs w:val="24"/>
        </w:rPr>
        <w:t>Show the following details for any employee who earns a salary greater than the average for their department. Sort in department number order.</w:t>
      </w:r>
    </w:p>
    <w:p w:rsidR="00F2493F" w:rsidRPr="00486C31" w:rsidRDefault="00F2493F" w:rsidP="00A967F7">
      <w:pPr>
        <w:numPr>
          <w:ilvl w:val="0"/>
          <w:numId w:val="26"/>
        </w:numPr>
        <w:autoSpaceDE w:val="0"/>
        <w:autoSpaceDN w:val="0"/>
        <w:adjustRightInd w:val="0"/>
        <w:spacing w:before="100" w:after="100" w:line="240" w:lineRule="auto"/>
        <w:outlineLvl w:val="0"/>
        <w:rPr>
          <w:rFonts w:ascii="Times New Roman" w:hAnsi="Times New Roman" w:cs="Times New Roman"/>
          <w:sz w:val="24"/>
          <w:szCs w:val="24"/>
        </w:rPr>
      </w:pPr>
      <w:r w:rsidRPr="00486C31">
        <w:rPr>
          <w:rFonts w:ascii="Times New Roman" w:hAnsi="Times New Roman" w:cs="Times New Roman"/>
          <w:color w:val="000000"/>
          <w:sz w:val="24"/>
          <w:szCs w:val="24"/>
        </w:rPr>
        <w:t>List all the departments where there are no employees.(Using , a subquery this time)</w:t>
      </w:r>
    </w:p>
    <w:p w:rsidR="007E3E74" w:rsidRDefault="007E3E74">
      <w:pPr>
        <w:rPr>
          <w:rFonts w:ascii="Times New Roman" w:hAnsi="Times New Roman" w:cs="Times New Roman"/>
          <w:b/>
          <w:bCs/>
          <w:color w:val="000000"/>
          <w:sz w:val="24"/>
          <w:szCs w:val="24"/>
          <w:u w:val="single"/>
        </w:rPr>
      </w:pPr>
    </w:p>
    <w:p w:rsidR="007E3E74" w:rsidRDefault="007E3E74" w:rsidP="007E3E74">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Screenshots of Inputs, Outputs &amp; Queries:</w:t>
      </w:r>
    </w:p>
    <w:p w:rsidR="00CB7B96" w:rsidRDefault="00CB7B96" w:rsidP="00CB7B96">
      <w:pPr>
        <w:numPr>
          <w:ilvl w:val="0"/>
          <w:numId w:val="38"/>
        </w:num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r w:rsidRPr="00CB7B96">
        <w:rPr>
          <w:rFonts w:ascii="Times New Roman" w:hAnsi="Times New Roman" w:cs="Times New Roman"/>
          <w:b/>
          <w:bCs/>
          <w:color w:val="548DD4" w:themeColor="text2" w:themeTint="99"/>
          <w:sz w:val="24"/>
          <w:szCs w:val="24"/>
        </w:rPr>
        <w:t>Display all employee names and their department</w:t>
      </w:r>
      <w:r>
        <w:rPr>
          <w:rFonts w:ascii="Times New Roman" w:hAnsi="Times New Roman" w:cs="Times New Roman"/>
          <w:b/>
          <w:bCs/>
          <w:color w:val="548DD4" w:themeColor="text2" w:themeTint="99"/>
          <w:sz w:val="24"/>
          <w:szCs w:val="24"/>
        </w:rPr>
        <w:t xml:space="preserve"> name, in department name order:</w:t>
      </w:r>
    </w:p>
    <w:p w:rsidR="00CB7B96" w:rsidRDefault="00CB7B96" w:rsidP="00CB7B96">
      <w:p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r>
        <w:rPr>
          <w:rFonts w:ascii="Comic Sans MS" w:hAnsi="Comic Sans MS" w:cs="Comic Sans MS"/>
          <w:b/>
          <w:bCs/>
          <w:noProof/>
          <w:color w:val="000000"/>
          <w:sz w:val="32"/>
          <w:szCs w:val="32"/>
          <w:lang w:bidi="hi-IN"/>
        </w:rPr>
        <w:drawing>
          <wp:inline distT="0" distB="0" distL="114300" distR="114300" wp14:anchorId="4C2A6FEA" wp14:editId="13144FD5">
            <wp:extent cx="5706110" cy="3782060"/>
            <wp:effectExtent l="0" t="0" r="8890" b="8890"/>
            <wp:docPr id="69" name="Picture 69" descr="Screenshot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178)"/>
                    <pic:cNvPicPr>
                      <a:picLocks noChangeAspect="1"/>
                    </pic:cNvPicPr>
                  </pic:nvPicPr>
                  <pic:blipFill>
                    <a:blip r:embed="rId72"/>
                    <a:stretch>
                      <a:fillRect/>
                    </a:stretch>
                  </pic:blipFill>
                  <pic:spPr>
                    <a:xfrm>
                      <a:off x="0" y="0"/>
                      <a:ext cx="5706110" cy="3782060"/>
                    </a:xfrm>
                    <a:prstGeom prst="rect">
                      <a:avLst/>
                    </a:prstGeom>
                  </pic:spPr>
                </pic:pic>
              </a:graphicData>
            </a:graphic>
          </wp:inline>
        </w:drawing>
      </w:r>
    </w:p>
    <w:p w:rsidR="00BD10C6" w:rsidRDefault="00BD10C6" w:rsidP="00CB7B96">
      <w:p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p>
    <w:p w:rsidR="00BD10C6" w:rsidRDefault="00BD10C6" w:rsidP="00CB7B96">
      <w:p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p>
    <w:p w:rsidR="00BD10C6" w:rsidRDefault="00BD10C6" w:rsidP="00CB7B96">
      <w:p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p>
    <w:p w:rsidR="00BD10C6" w:rsidRDefault="00BD10C6" w:rsidP="00CB7B96">
      <w:p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p>
    <w:p w:rsidR="00BD10C6" w:rsidRPr="00CB7B96" w:rsidRDefault="00BD10C6" w:rsidP="00CB7B96">
      <w:p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p>
    <w:p w:rsidR="00CB7B96" w:rsidRDefault="00CB7B96" w:rsidP="00CB7B96">
      <w:pPr>
        <w:numPr>
          <w:ilvl w:val="0"/>
          <w:numId w:val="38"/>
        </w:num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r w:rsidRPr="00CB7B96">
        <w:rPr>
          <w:rFonts w:ascii="Times New Roman" w:hAnsi="Times New Roman" w:cs="Times New Roman"/>
          <w:b/>
          <w:bCs/>
          <w:color w:val="548DD4" w:themeColor="text2" w:themeTint="99"/>
          <w:sz w:val="24"/>
          <w:szCs w:val="24"/>
        </w:rPr>
        <w:lastRenderedPageBreak/>
        <w:t>Display the name, location and department of employees whose s</w:t>
      </w:r>
      <w:r>
        <w:rPr>
          <w:rFonts w:ascii="Times New Roman" w:hAnsi="Times New Roman" w:cs="Times New Roman"/>
          <w:b/>
          <w:bCs/>
          <w:color w:val="548DD4" w:themeColor="text2" w:themeTint="99"/>
          <w:sz w:val="24"/>
          <w:szCs w:val="24"/>
        </w:rPr>
        <w:t>alary is more than 1500 a month:</w:t>
      </w:r>
    </w:p>
    <w:p w:rsidR="00CB7B96" w:rsidRPr="00CB7B96" w:rsidRDefault="00CB7B96" w:rsidP="00CB7B96">
      <w:p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r>
        <w:rPr>
          <w:rFonts w:ascii="Comic Sans MS" w:hAnsi="Comic Sans MS" w:cs="Comic Sans MS"/>
          <w:b/>
          <w:bCs/>
          <w:noProof/>
          <w:color w:val="000000"/>
          <w:sz w:val="32"/>
          <w:szCs w:val="32"/>
          <w:lang w:bidi="hi-IN"/>
        </w:rPr>
        <w:drawing>
          <wp:inline distT="0" distB="0" distL="114300" distR="114300" wp14:anchorId="434A2981" wp14:editId="0F27046C">
            <wp:extent cx="5951220" cy="2033832"/>
            <wp:effectExtent l="0" t="0" r="0" b="0"/>
            <wp:docPr id="70" name="Picture 70" descr="Screenshot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180)"/>
                    <pic:cNvPicPr>
                      <a:picLocks noChangeAspect="1"/>
                    </pic:cNvPicPr>
                  </pic:nvPicPr>
                  <pic:blipFill>
                    <a:blip r:embed="rId73"/>
                    <a:stretch>
                      <a:fillRect/>
                    </a:stretch>
                  </pic:blipFill>
                  <pic:spPr>
                    <a:xfrm>
                      <a:off x="0" y="0"/>
                      <a:ext cx="5951220" cy="2033832"/>
                    </a:xfrm>
                    <a:prstGeom prst="rect">
                      <a:avLst/>
                    </a:prstGeom>
                  </pic:spPr>
                </pic:pic>
              </a:graphicData>
            </a:graphic>
          </wp:inline>
        </w:drawing>
      </w:r>
    </w:p>
    <w:p w:rsidR="00CB7B96" w:rsidRDefault="00CB7B96" w:rsidP="00CB7B96">
      <w:pPr>
        <w:numPr>
          <w:ilvl w:val="0"/>
          <w:numId w:val="38"/>
        </w:num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r w:rsidRPr="00CB7B96">
        <w:rPr>
          <w:rFonts w:ascii="Times New Roman" w:hAnsi="Times New Roman" w:cs="Times New Roman"/>
          <w:b/>
          <w:bCs/>
          <w:color w:val="548DD4" w:themeColor="text2" w:themeTint="99"/>
          <w:sz w:val="24"/>
          <w:szCs w:val="24"/>
        </w:rPr>
        <w:t>Find employee(s) who earn the highest salary in each job type. Sor</w:t>
      </w:r>
      <w:r>
        <w:rPr>
          <w:rFonts w:ascii="Times New Roman" w:hAnsi="Times New Roman" w:cs="Times New Roman"/>
          <w:b/>
          <w:bCs/>
          <w:color w:val="548DD4" w:themeColor="text2" w:themeTint="99"/>
          <w:sz w:val="24"/>
          <w:szCs w:val="24"/>
        </w:rPr>
        <w:t>t in descending order of salary:</w:t>
      </w:r>
    </w:p>
    <w:p w:rsidR="00CB7B96" w:rsidRPr="00CB7B96" w:rsidRDefault="00CB7B96" w:rsidP="00CB7B96">
      <w:p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r>
        <w:rPr>
          <w:rFonts w:ascii="Comic Sans MS" w:hAnsi="Comic Sans MS" w:cs="Comic Sans MS"/>
          <w:b/>
          <w:bCs/>
          <w:noProof/>
          <w:color w:val="000000"/>
          <w:sz w:val="32"/>
          <w:szCs w:val="32"/>
          <w:lang w:bidi="hi-IN"/>
        </w:rPr>
        <w:drawing>
          <wp:inline distT="0" distB="0" distL="114300" distR="114300" wp14:anchorId="35E154C1" wp14:editId="207D3161">
            <wp:extent cx="5951220" cy="2150536"/>
            <wp:effectExtent l="0" t="0" r="0" b="0"/>
            <wp:docPr id="71" name="Picture 71" descr="Screenshot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97)"/>
                    <pic:cNvPicPr>
                      <a:picLocks noChangeAspect="1"/>
                    </pic:cNvPicPr>
                  </pic:nvPicPr>
                  <pic:blipFill>
                    <a:blip r:embed="rId74"/>
                    <a:stretch>
                      <a:fillRect/>
                    </a:stretch>
                  </pic:blipFill>
                  <pic:spPr>
                    <a:xfrm>
                      <a:off x="0" y="0"/>
                      <a:ext cx="5951220" cy="2150536"/>
                    </a:xfrm>
                    <a:prstGeom prst="rect">
                      <a:avLst/>
                    </a:prstGeom>
                  </pic:spPr>
                </pic:pic>
              </a:graphicData>
            </a:graphic>
          </wp:inline>
        </w:drawing>
      </w:r>
    </w:p>
    <w:p w:rsidR="00CB7B96" w:rsidRDefault="00CB7B96" w:rsidP="00CB7B96">
      <w:pPr>
        <w:numPr>
          <w:ilvl w:val="0"/>
          <w:numId w:val="38"/>
        </w:num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r w:rsidRPr="00CB7B96">
        <w:rPr>
          <w:rFonts w:ascii="Times New Roman" w:hAnsi="Times New Roman" w:cs="Times New Roman"/>
          <w:b/>
          <w:bCs/>
          <w:color w:val="548DD4" w:themeColor="text2" w:themeTint="99"/>
          <w:sz w:val="24"/>
          <w:szCs w:val="24"/>
        </w:rPr>
        <w:t xml:space="preserve">Find the employees who earn the minimum salary for their job. Display the result in </w:t>
      </w:r>
      <w:r>
        <w:rPr>
          <w:rFonts w:ascii="Times New Roman" w:hAnsi="Times New Roman" w:cs="Times New Roman"/>
          <w:b/>
          <w:bCs/>
          <w:color w:val="548DD4" w:themeColor="text2" w:themeTint="99"/>
          <w:sz w:val="24"/>
          <w:szCs w:val="24"/>
        </w:rPr>
        <w:t>ascending order of salary:</w:t>
      </w:r>
    </w:p>
    <w:p w:rsidR="00CB7B96" w:rsidRDefault="00CB7B96" w:rsidP="00CB7B96">
      <w:p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r>
        <w:rPr>
          <w:rFonts w:ascii="Comic Sans MS" w:hAnsi="Comic Sans MS" w:cs="Comic Sans MS"/>
          <w:b/>
          <w:bCs/>
          <w:noProof/>
          <w:color w:val="000000"/>
          <w:sz w:val="32"/>
          <w:szCs w:val="32"/>
          <w:lang w:bidi="hi-IN"/>
        </w:rPr>
        <w:drawing>
          <wp:inline distT="0" distB="0" distL="114300" distR="114300" wp14:anchorId="04BB8AF0" wp14:editId="29CDC9D1">
            <wp:extent cx="5772785" cy="3591560"/>
            <wp:effectExtent l="0" t="0" r="18415" b="8890"/>
            <wp:docPr id="72" name="Picture 72" descr="Screenshot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196)"/>
                    <pic:cNvPicPr>
                      <a:picLocks noChangeAspect="1"/>
                    </pic:cNvPicPr>
                  </pic:nvPicPr>
                  <pic:blipFill>
                    <a:blip r:embed="rId75"/>
                    <a:stretch>
                      <a:fillRect/>
                    </a:stretch>
                  </pic:blipFill>
                  <pic:spPr>
                    <a:xfrm>
                      <a:off x="0" y="0"/>
                      <a:ext cx="5772785" cy="3591560"/>
                    </a:xfrm>
                    <a:prstGeom prst="rect">
                      <a:avLst/>
                    </a:prstGeom>
                  </pic:spPr>
                </pic:pic>
              </a:graphicData>
            </a:graphic>
          </wp:inline>
        </w:drawing>
      </w:r>
    </w:p>
    <w:p w:rsidR="00BD10C6" w:rsidRPr="00CB7B96" w:rsidRDefault="00BD10C6" w:rsidP="00CB7B96">
      <w:p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p>
    <w:p w:rsidR="00CB7B96" w:rsidRDefault="00CB7B96" w:rsidP="00CB7B96">
      <w:pPr>
        <w:numPr>
          <w:ilvl w:val="0"/>
          <w:numId w:val="38"/>
        </w:num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r w:rsidRPr="00CB7B96">
        <w:rPr>
          <w:rFonts w:ascii="Times New Roman" w:hAnsi="Times New Roman" w:cs="Times New Roman"/>
          <w:b/>
          <w:bCs/>
          <w:color w:val="548DD4" w:themeColor="text2" w:themeTint="99"/>
          <w:sz w:val="24"/>
          <w:szCs w:val="24"/>
        </w:rPr>
        <w:lastRenderedPageBreak/>
        <w:t>Find the most recently hired employees in eac</w:t>
      </w:r>
      <w:r>
        <w:rPr>
          <w:rFonts w:ascii="Times New Roman" w:hAnsi="Times New Roman" w:cs="Times New Roman"/>
          <w:b/>
          <w:bCs/>
          <w:color w:val="548DD4" w:themeColor="text2" w:themeTint="99"/>
          <w:sz w:val="24"/>
          <w:szCs w:val="24"/>
        </w:rPr>
        <w:t>h department. Order by hiredate:</w:t>
      </w:r>
    </w:p>
    <w:p w:rsidR="00CB7B96" w:rsidRPr="00CB7B96" w:rsidRDefault="00CB7B96" w:rsidP="00CB7B96">
      <w:p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r>
        <w:rPr>
          <w:rFonts w:ascii="Comic Sans MS" w:hAnsi="Comic Sans MS" w:cs="Comic Sans MS"/>
          <w:b/>
          <w:bCs/>
          <w:noProof/>
          <w:color w:val="000000"/>
          <w:sz w:val="32"/>
          <w:szCs w:val="32"/>
          <w:lang w:bidi="hi-IN"/>
        </w:rPr>
        <w:drawing>
          <wp:inline distT="0" distB="0" distL="114300" distR="114300" wp14:anchorId="19E12338" wp14:editId="6D10D376">
            <wp:extent cx="5951220" cy="1413273"/>
            <wp:effectExtent l="0" t="0" r="0" b="0"/>
            <wp:docPr id="73" name="Picture 73" descr="Screenshot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0)"/>
                    <pic:cNvPicPr>
                      <a:picLocks noChangeAspect="1"/>
                    </pic:cNvPicPr>
                  </pic:nvPicPr>
                  <pic:blipFill>
                    <a:blip r:embed="rId76"/>
                    <a:stretch>
                      <a:fillRect/>
                    </a:stretch>
                  </pic:blipFill>
                  <pic:spPr>
                    <a:xfrm>
                      <a:off x="0" y="0"/>
                      <a:ext cx="5951220" cy="1413273"/>
                    </a:xfrm>
                    <a:prstGeom prst="rect">
                      <a:avLst/>
                    </a:prstGeom>
                  </pic:spPr>
                </pic:pic>
              </a:graphicData>
            </a:graphic>
          </wp:inline>
        </w:drawing>
      </w:r>
    </w:p>
    <w:p w:rsidR="00CB7B96" w:rsidRDefault="00CB7B96" w:rsidP="00CB7B96">
      <w:pPr>
        <w:numPr>
          <w:ilvl w:val="0"/>
          <w:numId w:val="38"/>
        </w:num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r w:rsidRPr="00CB7B96">
        <w:rPr>
          <w:rFonts w:ascii="Times New Roman" w:hAnsi="Times New Roman" w:cs="Times New Roman"/>
          <w:b/>
          <w:bCs/>
          <w:color w:val="548DD4" w:themeColor="text2" w:themeTint="99"/>
          <w:sz w:val="24"/>
          <w:szCs w:val="24"/>
        </w:rPr>
        <w:t xml:space="preserve">Show the following details for any employee who earns a salary greater than the average for their department. </w:t>
      </w:r>
      <w:r>
        <w:rPr>
          <w:rFonts w:ascii="Times New Roman" w:hAnsi="Times New Roman" w:cs="Times New Roman"/>
          <w:b/>
          <w:bCs/>
          <w:color w:val="548DD4" w:themeColor="text2" w:themeTint="99"/>
          <w:sz w:val="24"/>
          <w:szCs w:val="24"/>
        </w:rPr>
        <w:t>Sort in department number order:</w:t>
      </w:r>
    </w:p>
    <w:p w:rsidR="00CB7B96" w:rsidRPr="00CB7B96" w:rsidRDefault="00CB7B96" w:rsidP="00CB7B96">
      <w:p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r>
        <w:rPr>
          <w:rFonts w:ascii="Comic Sans MS" w:hAnsi="Comic Sans MS" w:cs="Comic Sans MS"/>
          <w:b/>
          <w:bCs/>
          <w:noProof/>
          <w:color w:val="000000"/>
          <w:sz w:val="32"/>
          <w:szCs w:val="32"/>
          <w:lang w:bidi="hi-IN"/>
        </w:rPr>
        <w:drawing>
          <wp:inline distT="0" distB="0" distL="114300" distR="114300" wp14:anchorId="34A6C246" wp14:editId="7C77CF2B">
            <wp:extent cx="5620385" cy="1990725"/>
            <wp:effectExtent l="0" t="0" r="18415" b="9525"/>
            <wp:docPr id="74" name="Picture 74" descr="Screenshot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199)"/>
                    <pic:cNvPicPr>
                      <a:picLocks noChangeAspect="1"/>
                    </pic:cNvPicPr>
                  </pic:nvPicPr>
                  <pic:blipFill>
                    <a:blip r:embed="rId77"/>
                    <a:stretch>
                      <a:fillRect/>
                    </a:stretch>
                  </pic:blipFill>
                  <pic:spPr>
                    <a:xfrm>
                      <a:off x="0" y="0"/>
                      <a:ext cx="5620385" cy="1990725"/>
                    </a:xfrm>
                    <a:prstGeom prst="rect">
                      <a:avLst/>
                    </a:prstGeom>
                  </pic:spPr>
                </pic:pic>
              </a:graphicData>
            </a:graphic>
          </wp:inline>
        </w:drawing>
      </w:r>
    </w:p>
    <w:p w:rsidR="00CB7B96" w:rsidRDefault="00CB7B96" w:rsidP="00CB7B96">
      <w:pPr>
        <w:numPr>
          <w:ilvl w:val="0"/>
          <w:numId w:val="38"/>
        </w:num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r w:rsidRPr="00CB7B96">
        <w:rPr>
          <w:rFonts w:ascii="Times New Roman" w:hAnsi="Times New Roman" w:cs="Times New Roman"/>
          <w:b/>
          <w:bCs/>
          <w:color w:val="548DD4" w:themeColor="text2" w:themeTint="99"/>
          <w:sz w:val="24"/>
          <w:szCs w:val="24"/>
        </w:rPr>
        <w:t>List all the departments where there are no employees.(Using , a subquery this time)</w:t>
      </w:r>
      <w:r>
        <w:rPr>
          <w:rFonts w:ascii="Times New Roman" w:hAnsi="Times New Roman" w:cs="Times New Roman"/>
          <w:b/>
          <w:bCs/>
          <w:color w:val="548DD4" w:themeColor="text2" w:themeTint="99"/>
          <w:sz w:val="24"/>
          <w:szCs w:val="24"/>
        </w:rPr>
        <w:t>:</w:t>
      </w:r>
    </w:p>
    <w:p w:rsidR="00CB7B96" w:rsidRPr="00CB7B96" w:rsidRDefault="00CB7B96" w:rsidP="00CB7B96">
      <w:pPr>
        <w:autoSpaceDE w:val="0"/>
        <w:autoSpaceDN w:val="0"/>
        <w:adjustRightInd w:val="0"/>
        <w:spacing w:before="100" w:after="100" w:line="240" w:lineRule="auto"/>
        <w:outlineLvl w:val="0"/>
        <w:rPr>
          <w:rFonts w:ascii="Times New Roman" w:hAnsi="Times New Roman" w:cs="Times New Roman"/>
          <w:b/>
          <w:bCs/>
          <w:color w:val="548DD4" w:themeColor="text2" w:themeTint="99"/>
          <w:sz w:val="24"/>
          <w:szCs w:val="24"/>
        </w:rPr>
      </w:pPr>
      <w:r>
        <w:rPr>
          <w:rFonts w:ascii="Comic Sans MS" w:hAnsi="Comic Sans MS" w:cs="Comic Sans MS"/>
          <w:b/>
          <w:bCs/>
          <w:noProof/>
          <w:color w:val="000000"/>
          <w:sz w:val="32"/>
          <w:szCs w:val="32"/>
          <w:lang w:bidi="hi-IN"/>
        </w:rPr>
        <w:drawing>
          <wp:inline distT="0" distB="0" distL="114300" distR="114300" wp14:anchorId="3B8E3403" wp14:editId="596E30A1">
            <wp:extent cx="5125085" cy="1409700"/>
            <wp:effectExtent l="0" t="0" r="18415" b="0"/>
            <wp:docPr id="75" name="Picture 75" descr="Screenshot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98)"/>
                    <pic:cNvPicPr>
                      <a:picLocks noChangeAspect="1"/>
                    </pic:cNvPicPr>
                  </pic:nvPicPr>
                  <pic:blipFill>
                    <a:blip r:embed="rId78"/>
                    <a:stretch>
                      <a:fillRect/>
                    </a:stretch>
                  </pic:blipFill>
                  <pic:spPr>
                    <a:xfrm>
                      <a:off x="0" y="0"/>
                      <a:ext cx="5125085" cy="1409700"/>
                    </a:xfrm>
                    <a:prstGeom prst="rect">
                      <a:avLst/>
                    </a:prstGeom>
                  </pic:spPr>
                </pic:pic>
              </a:graphicData>
            </a:graphic>
          </wp:inline>
        </w:drawing>
      </w:r>
    </w:p>
    <w:p w:rsidR="007E3E74" w:rsidRDefault="00CB7B96" w:rsidP="00CB7B96">
      <w:pPr>
        <w:autoSpaceDE w:val="0"/>
        <w:autoSpaceDN w:val="0"/>
        <w:adjustRightInd w:val="0"/>
        <w:spacing w:before="100" w:after="100" w:line="240" w:lineRule="auto"/>
        <w:outlineLvl w:val="0"/>
        <w:rPr>
          <w:rFonts w:ascii="Times New Roman" w:hAnsi="Times New Roman" w:cs="Times New Roman"/>
          <w:b/>
          <w:sz w:val="24"/>
          <w:szCs w:val="24"/>
          <w:u w:val="single"/>
        </w:rPr>
      </w:pPr>
      <w:r w:rsidRPr="00486C31">
        <w:rPr>
          <w:rFonts w:ascii="Times New Roman" w:hAnsi="Times New Roman" w:cs="Times New Roman"/>
          <w:b/>
          <w:sz w:val="24"/>
          <w:szCs w:val="24"/>
          <w:u w:val="single"/>
        </w:rPr>
        <w:t xml:space="preserve"> </w:t>
      </w:r>
    </w:p>
    <w:p w:rsidR="006737FD" w:rsidRDefault="006737FD" w:rsidP="00CB7B96">
      <w:pPr>
        <w:autoSpaceDE w:val="0"/>
        <w:autoSpaceDN w:val="0"/>
        <w:adjustRightInd w:val="0"/>
        <w:spacing w:before="100" w:after="100" w:line="240" w:lineRule="auto"/>
        <w:outlineLvl w:val="0"/>
        <w:rPr>
          <w:rFonts w:ascii="Times New Roman" w:hAnsi="Times New Roman" w:cs="Times New Roman"/>
          <w:b/>
          <w:sz w:val="24"/>
          <w:szCs w:val="24"/>
          <w:u w:val="single"/>
        </w:rPr>
      </w:pPr>
    </w:p>
    <w:p w:rsidR="006737FD" w:rsidRDefault="006737FD" w:rsidP="00CB7B96">
      <w:pPr>
        <w:autoSpaceDE w:val="0"/>
        <w:autoSpaceDN w:val="0"/>
        <w:adjustRightInd w:val="0"/>
        <w:spacing w:before="100" w:after="100" w:line="240" w:lineRule="auto"/>
        <w:outlineLvl w:val="0"/>
        <w:rPr>
          <w:rFonts w:ascii="Times New Roman" w:hAnsi="Times New Roman" w:cs="Times New Roman"/>
          <w:b/>
          <w:sz w:val="24"/>
          <w:szCs w:val="24"/>
          <w:u w:val="single"/>
        </w:rPr>
      </w:pPr>
    </w:p>
    <w:p w:rsidR="006737FD" w:rsidRDefault="006737FD" w:rsidP="00CB7B96">
      <w:pPr>
        <w:autoSpaceDE w:val="0"/>
        <w:autoSpaceDN w:val="0"/>
        <w:adjustRightInd w:val="0"/>
        <w:spacing w:before="100" w:after="100" w:line="240" w:lineRule="auto"/>
        <w:outlineLvl w:val="0"/>
        <w:rPr>
          <w:rFonts w:ascii="Times New Roman" w:hAnsi="Times New Roman" w:cs="Times New Roman"/>
          <w:b/>
          <w:sz w:val="24"/>
          <w:szCs w:val="24"/>
          <w:u w:val="single"/>
        </w:rPr>
      </w:pPr>
    </w:p>
    <w:p w:rsidR="006737FD" w:rsidRDefault="006737FD" w:rsidP="00CB7B96">
      <w:pPr>
        <w:autoSpaceDE w:val="0"/>
        <w:autoSpaceDN w:val="0"/>
        <w:adjustRightInd w:val="0"/>
        <w:spacing w:before="100" w:after="100" w:line="240" w:lineRule="auto"/>
        <w:outlineLvl w:val="0"/>
        <w:rPr>
          <w:rFonts w:ascii="Times New Roman" w:hAnsi="Times New Roman" w:cs="Times New Roman"/>
          <w:b/>
          <w:sz w:val="24"/>
          <w:szCs w:val="24"/>
          <w:u w:val="single"/>
        </w:rPr>
      </w:pPr>
    </w:p>
    <w:p w:rsidR="006737FD" w:rsidRDefault="006737FD" w:rsidP="00CB7B96">
      <w:pPr>
        <w:autoSpaceDE w:val="0"/>
        <w:autoSpaceDN w:val="0"/>
        <w:adjustRightInd w:val="0"/>
        <w:spacing w:before="100" w:after="100" w:line="240" w:lineRule="auto"/>
        <w:outlineLvl w:val="0"/>
        <w:rPr>
          <w:rFonts w:ascii="Times New Roman" w:hAnsi="Times New Roman" w:cs="Times New Roman"/>
          <w:b/>
          <w:sz w:val="24"/>
          <w:szCs w:val="24"/>
          <w:u w:val="single"/>
        </w:rPr>
      </w:pPr>
    </w:p>
    <w:p w:rsidR="006737FD" w:rsidRDefault="006737FD" w:rsidP="00CB7B96">
      <w:pPr>
        <w:autoSpaceDE w:val="0"/>
        <w:autoSpaceDN w:val="0"/>
        <w:adjustRightInd w:val="0"/>
        <w:spacing w:before="100" w:after="100" w:line="240" w:lineRule="auto"/>
        <w:outlineLvl w:val="0"/>
        <w:rPr>
          <w:rFonts w:ascii="Times New Roman" w:hAnsi="Times New Roman" w:cs="Times New Roman"/>
          <w:b/>
          <w:sz w:val="24"/>
          <w:szCs w:val="24"/>
          <w:u w:val="single"/>
        </w:rPr>
      </w:pPr>
    </w:p>
    <w:p w:rsidR="006737FD" w:rsidRDefault="006737FD" w:rsidP="00CB7B96">
      <w:pPr>
        <w:autoSpaceDE w:val="0"/>
        <w:autoSpaceDN w:val="0"/>
        <w:adjustRightInd w:val="0"/>
        <w:spacing w:before="100" w:after="100" w:line="240" w:lineRule="auto"/>
        <w:outlineLvl w:val="0"/>
        <w:rPr>
          <w:rFonts w:ascii="Times New Roman" w:hAnsi="Times New Roman" w:cs="Times New Roman"/>
          <w:b/>
          <w:sz w:val="24"/>
          <w:szCs w:val="24"/>
          <w:u w:val="single"/>
        </w:rPr>
      </w:pPr>
    </w:p>
    <w:p w:rsidR="006737FD" w:rsidRDefault="006737FD" w:rsidP="00CB7B96">
      <w:pPr>
        <w:autoSpaceDE w:val="0"/>
        <w:autoSpaceDN w:val="0"/>
        <w:adjustRightInd w:val="0"/>
        <w:spacing w:before="100" w:after="100" w:line="240" w:lineRule="auto"/>
        <w:outlineLvl w:val="0"/>
        <w:rPr>
          <w:rFonts w:ascii="Times New Roman" w:hAnsi="Times New Roman" w:cs="Times New Roman"/>
          <w:b/>
          <w:sz w:val="24"/>
          <w:szCs w:val="24"/>
          <w:u w:val="single"/>
        </w:rPr>
      </w:pPr>
    </w:p>
    <w:p w:rsidR="006737FD" w:rsidRDefault="006737FD" w:rsidP="00CB7B96">
      <w:pPr>
        <w:autoSpaceDE w:val="0"/>
        <w:autoSpaceDN w:val="0"/>
        <w:adjustRightInd w:val="0"/>
        <w:spacing w:before="100" w:after="100" w:line="240" w:lineRule="auto"/>
        <w:outlineLvl w:val="0"/>
        <w:rPr>
          <w:rFonts w:ascii="Times New Roman" w:hAnsi="Times New Roman" w:cs="Times New Roman"/>
          <w:b/>
          <w:sz w:val="24"/>
          <w:szCs w:val="24"/>
          <w:u w:val="single"/>
        </w:rPr>
      </w:pPr>
    </w:p>
    <w:p w:rsidR="006737FD" w:rsidRDefault="006737FD" w:rsidP="00CB7B96">
      <w:pPr>
        <w:autoSpaceDE w:val="0"/>
        <w:autoSpaceDN w:val="0"/>
        <w:adjustRightInd w:val="0"/>
        <w:spacing w:before="100" w:after="100" w:line="240" w:lineRule="auto"/>
        <w:outlineLvl w:val="0"/>
        <w:rPr>
          <w:rFonts w:ascii="Times New Roman" w:hAnsi="Times New Roman" w:cs="Times New Roman"/>
          <w:b/>
          <w:sz w:val="24"/>
          <w:szCs w:val="24"/>
          <w:u w:val="single"/>
        </w:rPr>
      </w:pPr>
    </w:p>
    <w:p w:rsidR="006737FD" w:rsidRDefault="006737FD" w:rsidP="00CB7B96">
      <w:pPr>
        <w:autoSpaceDE w:val="0"/>
        <w:autoSpaceDN w:val="0"/>
        <w:adjustRightInd w:val="0"/>
        <w:spacing w:before="100" w:after="100" w:line="240" w:lineRule="auto"/>
        <w:outlineLvl w:val="0"/>
        <w:rPr>
          <w:rFonts w:ascii="Times New Roman" w:hAnsi="Times New Roman" w:cs="Times New Roman"/>
          <w:b/>
          <w:sz w:val="24"/>
          <w:szCs w:val="24"/>
          <w:u w:val="single"/>
        </w:rPr>
      </w:pPr>
    </w:p>
    <w:p w:rsidR="006737FD" w:rsidRDefault="006737FD" w:rsidP="00CB7B96">
      <w:pPr>
        <w:autoSpaceDE w:val="0"/>
        <w:autoSpaceDN w:val="0"/>
        <w:adjustRightInd w:val="0"/>
        <w:spacing w:before="100" w:after="100" w:line="240" w:lineRule="auto"/>
        <w:outlineLvl w:val="0"/>
        <w:rPr>
          <w:rFonts w:ascii="Times New Roman" w:hAnsi="Times New Roman" w:cs="Times New Roman"/>
          <w:b/>
          <w:sz w:val="24"/>
          <w:szCs w:val="24"/>
          <w:u w:val="single"/>
        </w:rPr>
      </w:pPr>
    </w:p>
    <w:p w:rsidR="006737FD" w:rsidRDefault="006737FD" w:rsidP="00CB7B96">
      <w:pPr>
        <w:autoSpaceDE w:val="0"/>
        <w:autoSpaceDN w:val="0"/>
        <w:adjustRightInd w:val="0"/>
        <w:spacing w:before="100" w:after="100" w:line="240" w:lineRule="auto"/>
        <w:outlineLvl w:val="0"/>
        <w:rPr>
          <w:rFonts w:ascii="Times New Roman" w:hAnsi="Times New Roman" w:cs="Times New Roman"/>
          <w:b/>
          <w:sz w:val="24"/>
          <w:szCs w:val="24"/>
          <w:u w:val="single"/>
        </w:rPr>
      </w:pPr>
    </w:p>
    <w:p w:rsidR="00211CAE" w:rsidRDefault="00211CAE" w:rsidP="00211CAE">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bCs/>
          <w:color w:val="000000"/>
          <w:sz w:val="24"/>
          <w:szCs w:val="24"/>
          <w:u w:val="single"/>
        </w:rPr>
        <w:lastRenderedPageBreak/>
        <w:t xml:space="preserve">Assignment-11 Views </w:t>
      </w:r>
    </w:p>
    <w:p w:rsidR="00211CAE" w:rsidRDefault="00211CAE" w:rsidP="00211CAE">
      <w:pPr>
        <w:autoSpaceDE w:val="0"/>
        <w:autoSpaceDN w:val="0"/>
        <w:adjustRightInd w:val="0"/>
        <w:spacing w:before="100" w:after="100" w:line="240" w:lineRule="auto"/>
        <w:rPr>
          <w:rFonts w:ascii="Times New Roman" w:hAnsi="Times New Roman" w:cs="Times New Roman"/>
          <w:b/>
          <w:sz w:val="24"/>
          <w:szCs w:val="24"/>
          <w:u w:val="single"/>
        </w:rPr>
      </w:pPr>
    </w:p>
    <w:p w:rsidR="00211CAE" w:rsidRDefault="00211CAE" w:rsidP="00211CAE">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Problem Statement:</w:t>
      </w:r>
    </w:p>
    <w:p w:rsidR="00211CAE" w:rsidRDefault="00211CAE" w:rsidP="00211CAE">
      <w:pPr>
        <w:autoSpaceDE w:val="0"/>
        <w:autoSpaceDN w:val="0"/>
        <w:adjustRightInd w:val="0"/>
        <w:spacing w:before="100" w:after="100" w:line="240" w:lineRule="auto"/>
        <w:rPr>
          <w:rFonts w:ascii="Times New Roman" w:hAnsi="Times New Roman" w:cs="Times New Roman"/>
          <w:sz w:val="24"/>
          <w:szCs w:val="24"/>
        </w:rPr>
      </w:pPr>
    </w:p>
    <w:p w:rsidR="00211CAE" w:rsidRDefault="00211CAE" w:rsidP="00211CAE">
      <w:pPr>
        <w:pStyle w:val="ListParagraph"/>
        <w:numPr>
          <w:ilvl w:val="0"/>
          <w:numId w:val="41"/>
        </w:numPr>
        <w:autoSpaceDE w:val="0"/>
        <w:autoSpaceDN w:val="0"/>
        <w:adjustRightInd w:val="0"/>
        <w:spacing w:before="100" w:after="100" w:line="240" w:lineRule="auto"/>
        <w:outlineLvl w:val="0"/>
        <w:rPr>
          <w:rFonts w:ascii="Times New Roman" w:hAnsi="Times New Roman" w:cs="Times New Roman"/>
          <w:sz w:val="24"/>
          <w:szCs w:val="24"/>
        </w:rPr>
      </w:pPr>
      <w:r>
        <w:rPr>
          <w:rFonts w:ascii="Times New Roman" w:hAnsi="Times New Roman" w:cs="Times New Roman"/>
          <w:color w:val="000000"/>
          <w:sz w:val="24"/>
          <w:szCs w:val="24"/>
        </w:rPr>
        <w:t>Define a view which will produce the following output when referenced in a query.</w:t>
      </w:r>
    </w:p>
    <w:p w:rsidR="00211CAE" w:rsidRDefault="00211CAE" w:rsidP="00211CAE">
      <w:pPr>
        <w:autoSpaceDE w:val="0"/>
        <w:autoSpaceDN w:val="0"/>
        <w:adjustRightInd w:val="0"/>
        <w:spacing w:before="100" w:after="100" w:line="240" w:lineRule="auto"/>
        <w:ind w:left="720"/>
        <w:rPr>
          <w:rFonts w:ascii="Times New Roman" w:hAnsi="Times New Roman" w:cs="Times New Roman"/>
          <w:sz w:val="24"/>
          <w:szCs w:val="24"/>
        </w:rPr>
      </w:pPr>
      <w:r>
        <w:rPr>
          <w:rFonts w:ascii="Times New Roman" w:hAnsi="Times New Roman" w:cs="Times New Roman"/>
          <w:color w:val="000000"/>
          <w:sz w:val="24"/>
          <w:szCs w:val="24"/>
        </w:rPr>
        <w:t>Run a query to test the view.</w:t>
      </w:r>
    </w:p>
    <w:p w:rsidR="00211CAE" w:rsidRDefault="00211CAE" w:rsidP="00211CAE">
      <w:pPr>
        <w:autoSpaceDE w:val="0"/>
        <w:autoSpaceDN w:val="0"/>
        <w:adjustRightInd w:val="0"/>
        <w:spacing w:before="100" w:after="100" w:line="240" w:lineRule="auto"/>
        <w:ind w:left="720"/>
        <w:rPr>
          <w:rFonts w:ascii="Times New Roman" w:hAnsi="Times New Roman" w:cs="Times New Roman"/>
          <w:sz w:val="24"/>
          <w:szCs w:val="24"/>
        </w:rPr>
      </w:pPr>
      <w:r>
        <w:rPr>
          <w:rFonts w:ascii="Times New Roman" w:hAnsi="Times New Roman" w:cs="Times New Roman"/>
          <w:color w:val="000000"/>
          <w:sz w:val="24"/>
          <w:szCs w:val="24"/>
        </w:rPr>
        <w:t>DEPTNO AVERAGE MAX MIN SUM NO-SALS NO-COMMS</w:t>
      </w:r>
    </w:p>
    <w:p w:rsidR="00211CAE" w:rsidRDefault="00211CAE" w:rsidP="00211CAE">
      <w:pPr>
        <w:autoSpaceDE w:val="0"/>
        <w:autoSpaceDN w:val="0"/>
        <w:adjustRightInd w:val="0"/>
        <w:spacing w:before="100" w:after="100" w:line="240" w:lineRule="auto"/>
        <w:ind w:left="720"/>
        <w:rPr>
          <w:rFonts w:ascii="Times New Roman" w:hAnsi="Times New Roman" w:cs="Times New Roman"/>
          <w:sz w:val="24"/>
          <w:szCs w:val="24"/>
        </w:rPr>
      </w:pPr>
      <w:r>
        <w:rPr>
          <w:rFonts w:ascii="Times New Roman" w:hAnsi="Times New Roman" w:cs="Times New Roman"/>
          <w:color w:val="000000"/>
          <w:sz w:val="24"/>
          <w:szCs w:val="24"/>
        </w:rPr>
        <w:t>------------- -------------- --------- ------- ------ ------------- --------------</w:t>
      </w:r>
    </w:p>
    <w:p w:rsidR="00211CAE" w:rsidRDefault="00211CAE" w:rsidP="00211CAE">
      <w:pPr>
        <w:autoSpaceDE w:val="0"/>
        <w:autoSpaceDN w:val="0"/>
        <w:adjustRightInd w:val="0"/>
        <w:spacing w:before="100" w:after="100" w:line="240" w:lineRule="auto"/>
        <w:ind w:left="720"/>
        <w:rPr>
          <w:rFonts w:ascii="Times New Roman" w:hAnsi="Times New Roman" w:cs="Times New Roman"/>
          <w:sz w:val="24"/>
          <w:szCs w:val="24"/>
        </w:rPr>
      </w:pPr>
      <w:r>
        <w:rPr>
          <w:rFonts w:ascii="Times New Roman" w:hAnsi="Times New Roman" w:cs="Times New Roman"/>
          <w:color w:val="000000"/>
          <w:sz w:val="24"/>
          <w:szCs w:val="24"/>
        </w:rPr>
        <w:t>10 2916.66667 5000 1300 8750 3 0</w:t>
      </w:r>
    </w:p>
    <w:p w:rsidR="00211CAE" w:rsidRDefault="00211CAE" w:rsidP="00211CAE">
      <w:pPr>
        <w:autoSpaceDE w:val="0"/>
        <w:autoSpaceDN w:val="0"/>
        <w:adjustRightInd w:val="0"/>
        <w:spacing w:before="100" w:after="100" w:line="240" w:lineRule="auto"/>
        <w:ind w:left="720"/>
        <w:rPr>
          <w:rFonts w:ascii="Times New Roman" w:hAnsi="Times New Roman" w:cs="Times New Roman"/>
          <w:sz w:val="24"/>
          <w:szCs w:val="24"/>
        </w:rPr>
      </w:pPr>
      <w:r>
        <w:rPr>
          <w:rFonts w:ascii="Times New Roman" w:hAnsi="Times New Roman" w:cs="Times New Roman"/>
          <w:color w:val="000000"/>
          <w:sz w:val="24"/>
          <w:szCs w:val="24"/>
        </w:rPr>
        <w:t>20 2175 3000 1800 10875 5 0</w:t>
      </w:r>
    </w:p>
    <w:p w:rsidR="00211CAE" w:rsidRDefault="00211CAE" w:rsidP="00211CAE">
      <w:pPr>
        <w:pStyle w:val="ListParagraph"/>
        <w:numPr>
          <w:ilvl w:val="0"/>
          <w:numId w:val="41"/>
        </w:numPr>
        <w:autoSpaceDE w:val="0"/>
        <w:autoSpaceDN w:val="0"/>
        <w:adjustRightInd w:val="0"/>
        <w:spacing w:before="100" w:after="100" w:line="240" w:lineRule="auto"/>
        <w:outlineLvl w:val="0"/>
        <w:rPr>
          <w:rFonts w:ascii="Times New Roman" w:hAnsi="Times New Roman" w:cs="Times New Roman"/>
          <w:sz w:val="24"/>
          <w:szCs w:val="24"/>
        </w:rPr>
      </w:pPr>
      <w:r>
        <w:rPr>
          <w:rFonts w:ascii="Times New Roman" w:hAnsi="Times New Roman" w:cs="Times New Roman"/>
          <w:color w:val="000000"/>
          <w:sz w:val="24"/>
          <w:szCs w:val="24"/>
        </w:rPr>
        <w:t>Using the view from question 1, extract the following information. Employee number should be entered at run-time.</w:t>
      </w:r>
    </w:p>
    <w:p w:rsidR="00211CAE" w:rsidRDefault="00211CAE" w:rsidP="00211CAE">
      <w:pPr>
        <w:autoSpaceDE w:val="0"/>
        <w:autoSpaceDN w:val="0"/>
        <w:adjustRightInd w:val="0"/>
        <w:spacing w:before="100" w:after="100" w:line="240" w:lineRule="auto"/>
        <w:ind w:left="720"/>
        <w:rPr>
          <w:rFonts w:ascii="Times New Roman" w:hAnsi="Times New Roman" w:cs="Times New Roman"/>
          <w:sz w:val="24"/>
          <w:szCs w:val="24"/>
        </w:rPr>
      </w:pPr>
      <w:r>
        <w:rPr>
          <w:rFonts w:ascii="Times New Roman" w:hAnsi="Times New Roman" w:cs="Times New Roman"/>
          <w:color w:val="000000"/>
          <w:sz w:val="24"/>
          <w:szCs w:val="24"/>
        </w:rPr>
        <w:t>Enter value for no: 7902</w:t>
      </w:r>
    </w:p>
    <w:p w:rsidR="00211CAE" w:rsidRDefault="00211CAE" w:rsidP="00211CAE">
      <w:pPr>
        <w:autoSpaceDE w:val="0"/>
        <w:autoSpaceDN w:val="0"/>
        <w:adjustRightInd w:val="0"/>
        <w:spacing w:before="100" w:after="100" w:line="240" w:lineRule="auto"/>
        <w:ind w:left="720"/>
        <w:rPr>
          <w:rFonts w:ascii="Times New Roman" w:hAnsi="Times New Roman" w:cs="Times New Roman"/>
          <w:sz w:val="24"/>
          <w:szCs w:val="24"/>
        </w:rPr>
      </w:pPr>
      <w:r>
        <w:rPr>
          <w:rFonts w:ascii="Times New Roman" w:hAnsi="Times New Roman" w:cs="Times New Roman"/>
          <w:color w:val="000000"/>
          <w:sz w:val="24"/>
          <w:szCs w:val="24"/>
        </w:rPr>
        <w:t>EMPNO ENAME JOB SAL HIREDATE MIN MAX AVERAGE</w:t>
      </w:r>
    </w:p>
    <w:p w:rsidR="00211CAE" w:rsidRDefault="00211CAE" w:rsidP="00211CAE">
      <w:pPr>
        <w:autoSpaceDE w:val="0"/>
        <w:autoSpaceDN w:val="0"/>
        <w:adjustRightInd w:val="0"/>
        <w:spacing w:before="100" w:after="100" w:line="240" w:lineRule="auto"/>
        <w:ind w:left="720"/>
        <w:rPr>
          <w:rFonts w:ascii="Times New Roman" w:hAnsi="Times New Roman" w:cs="Times New Roman"/>
          <w:sz w:val="24"/>
          <w:szCs w:val="24"/>
        </w:rPr>
      </w:pPr>
      <w:r>
        <w:rPr>
          <w:rFonts w:ascii="Times New Roman" w:hAnsi="Times New Roman" w:cs="Times New Roman"/>
          <w:color w:val="000000"/>
          <w:sz w:val="24"/>
          <w:szCs w:val="24"/>
        </w:rPr>
        <w:t>----------- ------------ ----- ----- -------------- ------- ------- ---------------</w:t>
      </w:r>
    </w:p>
    <w:p w:rsidR="00211CAE" w:rsidRDefault="00211CAE" w:rsidP="00211CAE">
      <w:pPr>
        <w:autoSpaceDE w:val="0"/>
        <w:autoSpaceDN w:val="0"/>
        <w:adjustRightInd w:val="0"/>
        <w:spacing w:before="100" w:after="100" w:line="240" w:lineRule="auto"/>
        <w:ind w:left="720"/>
        <w:rPr>
          <w:rFonts w:ascii="Times New Roman" w:hAnsi="Times New Roman" w:cs="Times New Roman"/>
          <w:sz w:val="24"/>
          <w:szCs w:val="24"/>
        </w:rPr>
      </w:pPr>
      <w:r>
        <w:rPr>
          <w:rFonts w:ascii="Times New Roman" w:hAnsi="Times New Roman" w:cs="Times New Roman"/>
          <w:color w:val="000000"/>
          <w:sz w:val="24"/>
          <w:szCs w:val="24"/>
        </w:rPr>
        <w:t>7902 FORD ANALYST 30000 5-DEC-83 800 3000 2175</w:t>
      </w:r>
    </w:p>
    <w:p w:rsidR="00211CAE" w:rsidRDefault="00211CAE" w:rsidP="00211CAE">
      <w:pPr>
        <w:numPr>
          <w:ilvl w:val="0"/>
          <w:numId w:val="41"/>
        </w:numPr>
        <w:autoSpaceDE w:val="0"/>
        <w:autoSpaceDN w:val="0"/>
        <w:adjustRightInd w:val="0"/>
        <w:spacing w:before="100" w:after="100" w:line="240" w:lineRule="auto"/>
        <w:outlineLvl w:val="0"/>
        <w:rPr>
          <w:rFonts w:ascii="Times New Roman" w:hAnsi="Times New Roman" w:cs="Times New Roman"/>
          <w:sz w:val="24"/>
          <w:szCs w:val="24"/>
        </w:rPr>
      </w:pPr>
      <w:r>
        <w:rPr>
          <w:rFonts w:ascii="Times New Roman" w:hAnsi="Times New Roman" w:cs="Times New Roman"/>
          <w:color w:val="000000"/>
          <w:sz w:val="24"/>
          <w:szCs w:val="24"/>
        </w:rPr>
        <w:t xml:space="preserve">Create a view to enforce the following restriction when inserting data into the DEPT table. </w:t>
      </w:r>
      <w:r>
        <w:rPr>
          <w:rFonts w:ascii="Times New Roman" w:hAnsi="Times New Roman" w:cs="Times New Roman"/>
          <w:sz w:val="24"/>
          <w:szCs w:val="24"/>
        </w:rPr>
        <w:t>DEPTNO</w:t>
      </w:r>
      <w:r>
        <w:rPr>
          <w:rFonts w:ascii="Times New Roman" w:hAnsi="Times New Roman" w:cs="Times New Roman"/>
          <w:color w:val="000000"/>
          <w:sz w:val="24"/>
          <w:szCs w:val="24"/>
        </w:rPr>
        <w:t xml:space="preserve"> must be less than 100.</w:t>
      </w:r>
    </w:p>
    <w:p w:rsidR="00211CAE" w:rsidRDefault="00211CAE" w:rsidP="00211CAE">
      <w:pPr>
        <w:numPr>
          <w:ilvl w:val="0"/>
          <w:numId w:val="41"/>
        </w:numPr>
        <w:autoSpaceDE w:val="0"/>
        <w:autoSpaceDN w:val="0"/>
        <w:adjustRightInd w:val="0"/>
        <w:spacing w:before="100" w:after="100" w:line="240" w:lineRule="auto"/>
        <w:outlineLvl w:val="0"/>
        <w:rPr>
          <w:rFonts w:ascii="Times New Roman" w:hAnsi="Times New Roman" w:cs="Times New Roman"/>
          <w:sz w:val="24"/>
          <w:szCs w:val="24"/>
        </w:rPr>
      </w:pPr>
      <w:r>
        <w:rPr>
          <w:rFonts w:ascii="Times New Roman" w:hAnsi="Times New Roman" w:cs="Times New Roman"/>
          <w:color w:val="000000"/>
          <w:sz w:val="24"/>
          <w:szCs w:val="24"/>
        </w:rPr>
        <w:t>Create a sequence as SEQUENCE1 with a start value of 1 and end value of 100.</w:t>
      </w:r>
    </w:p>
    <w:p w:rsidR="00211CAE" w:rsidRDefault="00211CAE" w:rsidP="00211CAE">
      <w:pPr>
        <w:numPr>
          <w:ilvl w:val="0"/>
          <w:numId w:val="41"/>
        </w:numPr>
        <w:autoSpaceDE w:val="0"/>
        <w:autoSpaceDN w:val="0"/>
        <w:adjustRightInd w:val="0"/>
        <w:spacing w:before="100" w:after="100" w:line="240" w:lineRule="auto"/>
        <w:outlineLvl w:val="0"/>
        <w:rPr>
          <w:rFonts w:ascii="Times New Roman" w:hAnsi="Times New Roman" w:cs="Times New Roman"/>
          <w:sz w:val="24"/>
          <w:szCs w:val="24"/>
        </w:rPr>
      </w:pPr>
      <w:r>
        <w:rPr>
          <w:rFonts w:ascii="Times New Roman" w:hAnsi="Times New Roman" w:cs="Times New Roman"/>
          <w:color w:val="000000"/>
          <w:sz w:val="24"/>
          <w:szCs w:val="24"/>
        </w:rPr>
        <w:t>Create a sequence as SEQUENCE2 with a start value of 1 and no end value.</w:t>
      </w:r>
    </w:p>
    <w:p w:rsidR="00211CAE" w:rsidRDefault="00211CAE" w:rsidP="00211CAE">
      <w:pPr>
        <w:autoSpaceDE w:val="0"/>
        <w:autoSpaceDN w:val="0"/>
        <w:adjustRightInd w:val="0"/>
        <w:spacing w:before="100" w:after="100" w:line="240" w:lineRule="auto"/>
        <w:rPr>
          <w:rFonts w:ascii="Times New Roman" w:hAnsi="Times New Roman" w:cs="Times New Roman"/>
          <w:b/>
          <w:sz w:val="24"/>
          <w:szCs w:val="24"/>
          <w:u w:val="single"/>
        </w:rPr>
      </w:pPr>
    </w:p>
    <w:p w:rsidR="00211CAE" w:rsidRDefault="00211CAE" w:rsidP="00211CAE">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Screenshots of Inputs, Outputs &amp; Queries:</w:t>
      </w:r>
    </w:p>
    <w:p w:rsidR="005977C2" w:rsidRDefault="005977C2" w:rsidP="00211CAE">
      <w:pPr>
        <w:autoSpaceDE w:val="0"/>
        <w:autoSpaceDN w:val="0"/>
        <w:adjustRightInd w:val="0"/>
        <w:spacing w:before="100" w:after="100" w:line="240" w:lineRule="auto"/>
        <w:rPr>
          <w:rFonts w:ascii="Times New Roman" w:hAnsi="Times New Roman" w:cs="Times New Roman"/>
          <w:b/>
          <w:sz w:val="24"/>
          <w:szCs w:val="24"/>
          <w:u w:val="single"/>
        </w:rPr>
      </w:pPr>
    </w:p>
    <w:p w:rsidR="005977C2" w:rsidRDefault="005977C2" w:rsidP="00211CAE">
      <w:pPr>
        <w:autoSpaceDE w:val="0"/>
        <w:autoSpaceDN w:val="0"/>
        <w:adjustRightInd w:val="0"/>
        <w:spacing w:before="100" w:after="100" w:line="240" w:lineRule="auto"/>
        <w:rPr>
          <w:rFonts w:ascii="Times New Roman" w:hAnsi="Times New Roman" w:cs="Times New Roman"/>
          <w:b/>
          <w:sz w:val="24"/>
          <w:szCs w:val="24"/>
          <w:u w:val="single"/>
        </w:rPr>
      </w:pPr>
      <w:r>
        <w:rPr>
          <w:noProof/>
          <w:lang w:bidi="hi-IN"/>
        </w:rPr>
        <w:drawing>
          <wp:inline distT="0" distB="0" distL="0" distR="0" wp14:anchorId="07A9873B" wp14:editId="64E57FC4">
            <wp:extent cx="4162425" cy="26003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r="30057" b="22282"/>
                    <a:stretch/>
                  </pic:blipFill>
                  <pic:spPr bwMode="auto">
                    <a:xfrm>
                      <a:off x="0" y="0"/>
                      <a:ext cx="4162425" cy="2600325"/>
                    </a:xfrm>
                    <a:prstGeom prst="rect">
                      <a:avLst/>
                    </a:prstGeom>
                    <a:ln>
                      <a:noFill/>
                    </a:ln>
                    <a:extLst>
                      <a:ext uri="{53640926-AAD7-44D8-BBD7-CCE9431645EC}">
                        <a14:shadowObscured xmlns:a14="http://schemas.microsoft.com/office/drawing/2010/main"/>
                      </a:ext>
                    </a:extLst>
                  </pic:spPr>
                </pic:pic>
              </a:graphicData>
            </a:graphic>
          </wp:inline>
        </w:drawing>
      </w:r>
    </w:p>
    <w:p w:rsidR="00211CAE" w:rsidRDefault="00211CAE" w:rsidP="00211CAE">
      <w:pPr>
        <w:autoSpaceDE w:val="0"/>
        <w:autoSpaceDN w:val="0"/>
        <w:adjustRightInd w:val="0"/>
        <w:spacing w:before="100" w:after="100" w:line="240" w:lineRule="auto"/>
        <w:rPr>
          <w:rFonts w:ascii="Times New Roman" w:hAnsi="Times New Roman" w:cs="Times New Roman"/>
          <w:b/>
          <w:sz w:val="24"/>
          <w:szCs w:val="24"/>
          <w:u w:val="single"/>
        </w:rPr>
      </w:pPr>
    </w:p>
    <w:p w:rsidR="0049194D" w:rsidRDefault="00B81F5F" w:rsidP="00211CAE">
      <w:pPr>
        <w:autoSpaceDE w:val="0"/>
        <w:autoSpaceDN w:val="0"/>
        <w:adjustRightInd w:val="0"/>
        <w:spacing w:before="100" w:after="100" w:line="240" w:lineRule="auto"/>
        <w:rPr>
          <w:rFonts w:ascii="Times New Roman" w:hAnsi="Times New Roman" w:cs="Times New Roman"/>
          <w:b/>
          <w:sz w:val="24"/>
          <w:szCs w:val="24"/>
          <w:u w:val="single"/>
        </w:rPr>
      </w:pPr>
      <w:r>
        <w:rPr>
          <w:noProof/>
          <w:lang w:bidi="hi-IN"/>
        </w:rPr>
        <w:drawing>
          <wp:inline distT="0" distB="0" distL="0" distR="0" wp14:anchorId="5E9311B2" wp14:editId="29174C75">
            <wp:extent cx="2392736" cy="111442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t="44695" r="64949" b="26267"/>
                    <a:stretch/>
                  </pic:blipFill>
                  <pic:spPr bwMode="auto">
                    <a:xfrm>
                      <a:off x="0" y="0"/>
                      <a:ext cx="2395745" cy="1115826"/>
                    </a:xfrm>
                    <a:prstGeom prst="rect">
                      <a:avLst/>
                    </a:prstGeom>
                    <a:ln>
                      <a:noFill/>
                    </a:ln>
                    <a:extLst>
                      <a:ext uri="{53640926-AAD7-44D8-BBD7-CCE9431645EC}">
                        <a14:shadowObscured xmlns:a14="http://schemas.microsoft.com/office/drawing/2010/main"/>
                      </a:ext>
                    </a:extLst>
                  </pic:spPr>
                </pic:pic>
              </a:graphicData>
            </a:graphic>
          </wp:inline>
        </w:drawing>
      </w:r>
      <w:r w:rsidR="00050BE6">
        <w:rPr>
          <w:rFonts w:ascii="Times New Roman" w:hAnsi="Times New Roman" w:cs="Times New Roman"/>
          <w:b/>
          <w:sz w:val="24"/>
          <w:szCs w:val="24"/>
        </w:rPr>
        <w:t xml:space="preserve">              </w:t>
      </w:r>
      <w:r w:rsidR="00050BE6">
        <w:rPr>
          <w:noProof/>
          <w:lang w:bidi="hi-IN"/>
        </w:rPr>
        <w:drawing>
          <wp:inline distT="0" distB="0" distL="0" distR="0" wp14:anchorId="400B679F" wp14:editId="11525EE3">
            <wp:extent cx="1490455" cy="112395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r="80474" b="73809"/>
                    <a:stretch/>
                  </pic:blipFill>
                  <pic:spPr bwMode="auto">
                    <a:xfrm>
                      <a:off x="0" y="0"/>
                      <a:ext cx="1492926" cy="1125814"/>
                    </a:xfrm>
                    <a:prstGeom prst="rect">
                      <a:avLst/>
                    </a:prstGeom>
                    <a:ln>
                      <a:noFill/>
                    </a:ln>
                    <a:extLst>
                      <a:ext uri="{53640926-AAD7-44D8-BBD7-CCE9431645EC}">
                        <a14:shadowObscured xmlns:a14="http://schemas.microsoft.com/office/drawing/2010/main"/>
                      </a:ext>
                    </a:extLst>
                  </pic:spPr>
                </pic:pic>
              </a:graphicData>
            </a:graphic>
          </wp:inline>
        </w:drawing>
      </w:r>
    </w:p>
    <w:p w:rsidR="00211CAE" w:rsidRDefault="00211CAE" w:rsidP="00211CAE">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bCs/>
          <w:color w:val="000000"/>
          <w:sz w:val="24"/>
          <w:szCs w:val="24"/>
          <w:u w:val="single"/>
        </w:rPr>
        <w:lastRenderedPageBreak/>
        <w:t xml:space="preserve">Assignment-12 PL/SQL Basics </w:t>
      </w:r>
    </w:p>
    <w:p w:rsidR="00211CAE" w:rsidRDefault="00211CAE" w:rsidP="00211CAE">
      <w:pPr>
        <w:autoSpaceDE w:val="0"/>
        <w:autoSpaceDN w:val="0"/>
        <w:adjustRightInd w:val="0"/>
        <w:spacing w:before="100" w:after="100" w:line="240" w:lineRule="auto"/>
        <w:rPr>
          <w:rFonts w:ascii="Times New Roman" w:hAnsi="Times New Roman" w:cs="Times New Roman"/>
          <w:b/>
          <w:sz w:val="24"/>
          <w:szCs w:val="24"/>
          <w:u w:val="single"/>
        </w:rPr>
      </w:pPr>
    </w:p>
    <w:p w:rsidR="00211CAE" w:rsidRDefault="00211CAE" w:rsidP="00211CAE">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Problem Statement:</w:t>
      </w:r>
    </w:p>
    <w:p w:rsidR="00211CAE" w:rsidRDefault="00211CAE" w:rsidP="00211CAE">
      <w:pPr>
        <w:rPr>
          <w:rFonts w:ascii="Times New Roman" w:hAnsi="Times New Roman" w:cs="Times New Roman"/>
          <w:b/>
          <w:bCs/>
          <w:color w:val="000000"/>
          <w:sz w:val="24"/>
          <w:szCs w:val="24"/>
          <w:u w:val="single"/>
        </w:rPr>
      </w:pPr>
    </w:p>
    <w:p w:rsidR="00211CAE" w:rsidRDefault="00211CAE" w:rsidP="00211CAE">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Write a PL/SQL BLOCK; If-Then-Else</w:t>
      </w:r>
    </w:p>
    <w:p w:rsidR="00211CAE" w:rsidRDefault="00211CAE" w:rsidP="00211CAE">
      <w:pPr>
        <w:ind w:left="720"/>
        <w:rPr>
          <w:rFonts w:ascii="Times New Roman" w:hAnsi="Times New Roman" w:cs="Times New Roman"/>
          <w:sz w:val="24"/>
          <w:szCs w:val="24"/>
        </w:rPr>
      </w:pPr>
      <w:r>
        <w:rPr>
          <w:rFonts w:ascii="Times New Roman" w:hAnsi="Times New Roman" w:cs="Times New Roman"/>
          <w:sz w:val="24"/>
          <w:szCs w:val="24"/>
        </w:rPr>
        <w:t>For a given account</w:t>
      </w:r>
      <w:r>
        <w:rPr>
          <w:rFonts w:ascii="Times New Roman" w:hAnsi="Times New Roman" w:cs="Times New Roman"/>
          <w:bCs/>
          <w:sz w:val="24"/>
          <w:szCs w:val="24"/>
        </w:rPr>
        <w:t xml:space="preserve"> </w:t>
      </w:r>
      <w:r>
        <w:rPr>
          <w:rFonts w:ascii="Times New Roman" w:hAnsi="Times New Roman" w:cs="Times New Roman"/>
          <w:sz w:val="24"/>
          <w:szCs w:val="24"/>
        </w:rPr>
        <w:t>number see the balance and then only update the account (of the account Number i.e. customer)</w:t>
      </w:r>
    </w:p>
    <w:p w:rsidR="00211CAE" w:rsidRDefault="00211CAE" w:rsidP="00211CAE">
      <w:pPr>
        <w:ind w:left="720"/>
        <w:rPr>
          <w:rFonts w:ascii="Times New Roman" w:hAnsi="Times New Roman" w:cs="Times New Roman"/>
          <w:sz w:val="24"/>
          <w:szCs w:val="24"/>
        </w:rPr>
      </w:pPr>
      <w:r>
        <w:rPr>
          <w:rFonts w:ascii="Times New Roman" w:hAnsi="Times New Roman" w:cs="Times New Roman"/>
          <w:sz w:val="24"/>
          <w:szCs w:val="24"/>
        </w:rPr>
        <w:t>Select the ENAME, HIREDATE and SAL columns from EMP where EMPNO equals a number input at run-time. Having selected columns into variables, insert a row into MESSAGES based on the following criteria:</w:t>
      </w:r>
    </w:p>
    <w:p w:rsidR="00211CAE" w:rsidRDefault="00211CAE" w:rsidP="00211CAE">
      <w:pPr>
        <w:ind w:left="720"/>
        <w:rPr>
          <w:rFonts w:ascii="Times New Roman" w:hAnsi="Times New Roman" w:cs="Times New Roman"/>
          <w:sz w:val="24"/>
          <w:szCs w:val="24"/>
        </w:rPr>
      </w:pPr>
      <w:r>
        <w:rPr>
          <w:rFonts w:ascii="Times New Roman" w:hAnsi="Times New Roman" w:cs="Times New Roman"/>
          <w:sz w:val="24"/>
          <w:szCs w:val="24"/>
        </w:rPr>
        <w:t>Criteria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Message </w:t>
      </w:r>
    </w:p>
    <w:p w:rsidR="00211CAE" w:rsidRDefault="00211CAE" w:rsidP="00211CAE">
      <w:pPr>
        <w:ind w:left="7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w:t>
      </w:r>
    </w:p>
    <w:p w:rsidR="00211CAE" w:rsidRDefault="00211CAE" w:rsidP="00211CAE">
      <w:pPr>
        <w:ind w:left="720"/>
        <w:rPr>
          <w:rFonts w:ascii="Times New Roman" w:hAnsi="Times New Roman" w:cs="Times New Roman"/>
          <w:sz w:val="24"/>
          <w:szCs w:val="24"/>
        </w:rPr>
      </w:pPr>
      <w:r>
        <w:rPr>
          <w:rFonts w:ascii="Times New Roman" w:hAnsi="Times New Roman" w:cs="Times New Roman"/>
          <w:sz w:val="24"/>
          <w:szCs w:val="24"/>
        </w:rPr>
        <w:t>Salary greater than 1200</w:t>
      </w:r>
      <w:r>
        <w:rPr>
          <w:rFonts w:ascii="Times New Roman" w:hAnsi="Times New Roman" w:cs="Times New Roman"/>
          <w:sz w:val="24"/>
          <w:szCs w:val="24"/>
        </w:rPr>
        <w:tab/>
      </w:r>
      <w:r>
        <w:rPr>
          <w:rFonts w:ascii="Times New Roman" w:hAnsi="Times New Roman" w:cs="Times New Roman"/>
          <w:sz w:val="24"/>
          <w:szCs w:val="24"/>
        </w:rPr>
        <w:tab/>
        <w:t>salary more than 1200</w:t>
      </w:r>
    </w:p>
    <w:p w:rsidR="00211CAE" w:rsidRDefault="00211CAE" w:rsidP="00211CAE">
      <w:pPr>
        <w:ind w:left="720"/>
        <w:rPr>
          <w:rFonts w:ascii="Times New Roman" w:hAnsi="Times New Roman" w:cs="Times New Roman"/>
          <w:sz w:val="24"/>
          <w:szCs w:val="24"/>
        </w:rPr>
      </w:pPr>
      <w:r>
        <w:rPr>
          <w:rFonts w:ascii="Times New Roman" w:hAnsi="Times New Roman" w:cs="Times New Roman"/>
          <w:sz w:val="24"/>
          <w:szCs w:val="24"/>
        </w:rPr>
        <w:t>ENAME contains as ‘T’</w:t>
      </w:r>
      <w:r>
        <w:rPr>
          <w:rFonts w:ascii="Times New Roman" w:hAnsi="Times New Roman" w:cs="Times New Roman"/>
          <w:sz w:val="24"/>
          <w:szCs w:val="24"/>
        </w:rPr>
        <w:tab/>
      </w:r>
      <w:r>
        <w:rPr>
          <w:rFonts w:ascii="Times New Roman" w:hAnsi="Times New Roman" w:cs="Times New Roman"/>
          <w:sz w:val="24"/>
          <w:szCs w:val="24"/>
        </w:rPr>
        <w:tab/>
        <w:t>Name contains a”T”</w:t>
      </w:r>
    </w:p>
    <w:p w:rsidR="00211CAE" w:rsidRDefault="00211CAE" w:rsidP="00211CAE">
      <w:pPr>
        <w:ind w:left="720"/>
        <w:rPr>
          <w:rFonts w:ascii="Times New Roman" w:hAnsi="Times New Roman" w:cs="Times New Roman"/>
          <w:sz w:val="24"/>
          <w:szCs w:val="24"/>
        </w:rPr>
      </w:pPr>
      <w:r>
        <w:rPr>
          <w:rFonts w:ascii="Times New Roman" w:hAnsi="Times New Roman" w:cs="Times New Roman"/>
          <w:sz w:val="24"/>
          <w:szCs w:val="24"/>
        </w:rPr>
        <w:t>HIREDATE is month December</w:t>
      </w:r>
      <w:r>
        <w:rPr>
          <w:rFonts w:ascii="Times New Roman" w:hAnsi="Times New Roman" w:cs="Times New Roman"/>
          <w:sz w:val="24"/>
          <w:szCs w:val="24"/>
        </w:rPr>
        <w:tab/>
        <w:t>December</w:t>
      </w:r>
    </w:p>
    <w:p w:rsidR="00211CAE" w:rsidRDefault="00211CAE" w:rsidP="00211CAE">
      <w:pPr>
        <w:ind w:left="720"/>
        <w:rPr>
          <w:rFonts w:ascii="Times New Roman" w:hAnsi="Times New Roman" w:cs="Times New Roman"/>
          <w:sz w:val="24"/>
          <w:szCs w:val="24"/>
        </w:rPr>
      </w:pPr>
      <w:r>
        <w:rPr>
          <w:rFonts w:ascii="Times New Roman" w:hAnsi="Times New Roman" w:cs="Times New Roman"/>
          <w:sz w:val="24"/>
          <w:szCs w:val="24"/>
        </w:rPr>
        <w:t>None of the above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**None**</w:t>
      </w:r>
    </w:p>
    <w:p w:rsidR="00211CAE" w:rsidRDefault="00211CAE" w:rsidP="00211CAE">
      <w:pPr>
        <w:ind w:left="720"/>
        <w:rPr>
          <w:rFonts w:ascii="Times New Roman" w:hAnsi="Times New Roman" w:cs="Times New Roman"/>
          <w:sz w:val="24"/>
          <w:szCs w:val="24"/>
        </w:rPr>
      </w:pPr>
      <w:r>
        <w:rPr>
          <w:rFonts w:ascii="Times New Roman" w:hAnsi="Times New Roman" w:cs="Times New Roman"/>
          <w:sz w:val="24"/>
          <w:szCs w:val="24"/>
        </w:rPr>
        <w:t>Test the block for employee numbers 7654,7369,7900,7876.</w:t>
      </w:r>
    </w:p>
    <w:p w:rsidR="00211CAE" w:rsidRDefault="00211CAE" w:rsidP="00211CAE">
      <w:pPr>
        <w:ind w:left="720"/>
        <w:rPr>
          <w:rFonts w:ascii="Times New Roman" w:hAnsi="Times New Roman" w:cs="Times New Roman"/>
          <w:bCs/>
          <w:i/>
          <w:color w:val="000000"/>
          <w:sz w:val="24"/>
          <w:szCs w:val="24"/>
        </w:rPr>
      </w:pPr>
      <w:r>
        <w:rPr>
          <w:rFonts w:ascii="Times New Roman" w:hAnsi="Times New Roman" w:cs="Times New Roman"/>
          <w:bCs/>
          <w:i/>
          <w:color w:val="000000"/>
          <w:sz w:val="24"/>
          <w:szCs w:val="24"/>
        </w:rPr>
        <w:t>HINT: You may use PROCEDURES, FUNCTIONS &amp; TRIGGERS.</w:t>
      </w:r>
    </w:p>
    <w:p w:rsidR="00211CAE" w:rsidRDefault="00211CAE" w:rsidP="00211CAE">
      <w:pPr>
        <w:autoSpaceDE w:val="0"/>
        <w:autoSpaceDN w:val="0"/>
        <w:adjustRightInd w:val="0"/>
        <w:spacing w:before="100" w:after="100" w:line="240" w:lineRule="auto"/>
        <w:rPr>
          <w:rFonts w:ascii="Times New Roman" w:hAnsi="Times New Roman" w:cs="Times New Roman"/>
          <w:b/>
          <w:sz w:val="24"/>
          <w:szCs w:val="24"/>
          <w:u w:val="single"/>
        </w:rPr>
      </w:pPr>
    </w:p>
    <w:p w:rsidR="006737FD" w:rsidRDefault="00211CAE" w:rsidP="00211CAE">
      <w:pPr>
        <w:autoSpaceDE w:val="0"/>
        <w:autoSpaceDN w:val="0"/>
        <w:adjustRightInd w:val="0"/>
        <w:spacing w:before="100" w:after="100" w:line="240" w:lineRule="auto"/>
        <w:rPr>
          <w:rFonts w:ascii="Times New Roman" w:hAnsi="Times New Roman" w:cs="Times New Roman"/>
          <w:b/>
          <w:sz w:val="24"/>
          <w:szCs w:val="24"/>
          <w:u w:val="single"/>
        </w:rPr>
      </w:pPr>
      <w:r>
        <w:rPr>
          <w:rFonts w:ascii="Times New Roman" w:hAnsi="Times New Roman" w:cs="Times New Roman"/>
          <w:b/>
          <w:sz w:val="24"/>
          <w:szCs w:val="24"/>
          <w:u w:val="single"/>
        </w:rPr>
        <w:t>Screenshots of Inputs, Outputs &amp; Queries:</w:t>
      </w:r>
    </w:p>
    <w:p w:rsidR="00622A3D" w:rsidRDefault="00622A3D" w:rsidP="00211CAE">
      <w:pPr>
        <w:autoSpaceDE w:val="0"/>
        <w:autoSpaceDN w:val="0"/>
        <w:adjustRightInd w:val="0"/>
        <w:spacing w:before="100" w:after="100" w:line="240" w:lineRule="auto"/>
        <w:rPr>
          <w:rFonts w:ascii="Times New Roman" w:hAnsi="Times New Roman" w:cs="Times New Roman"/>
          <w:b/>
          <w:sz w:val="24"/>
          <w:szCs w:val="24"/>
          <w:u w:val="single"/>
        </w:rPr>
      </w:pPr>
    </w:p>
    <w:p w:rsidR="00622A3D" w:rsidRDefault="00622A3D" w:rsidP="00211CAE">
      <w:pPr>
        <w:autoSpaceDE w:val="0"/>
        <w:autoSpaceDN w:val="0"/>
        <w:adjustRightInd w:val="0"/>
        <w:spacing w:before="100" w:after="100" w:line="240" w:lineRule="auto"/>
        <w:rPr>
          <w:rFonts w:ascii="Times New Roman" w:hAnsi="Times New Roman" w:cs="Times New Roman"/>
          <w:b/>
          <w:sz w:val="24"/>
          <w:szCs w:val="24"/>
          <w:u w:val="single"/>
        </w:rPr>
      </w:pPr>
      <w:r>
        <w:rPr>
          <w:noProof/>
          <w:lang w:bidi="hi-IN"/>
        </w:rPr>
        <w:drawing>
          <wp:inline distT="0" distB="0" distL="0" distR="0" wp14:anchorId="18337B3C" wp14:editId="2B729E1D">
            <wp:extent cx="2476500" cy="26098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r="58387" b="21997"/>
                    <a:stretch/>
                  </pic:blipFill>
                  <pic:spPr bwMode="auto">
                    <a:xfrm>
                      <a:off x="0" y="0"/>
                      <a:ext cx="2476500" cy="2609850"/>
                    </a:xfrm>
                    <a:prstGeom prst="rect">
                      <a:avLst/>
                    </a:prstGeom>
                    <a:ln>
                      <a:noFill/>
                    </a:ln>
                    <a:extLst>
                      <a:ext uri="{53640926-AAD7-44D8-BBD7-CCE9431645EC}">
                        <a14:shadowObscured xmlns:a14="http://schemas.microsoft.com/office/drawing/2010/main"/>
                      </a:ext>
                    </a:extLst>
                  </pic:spPr>
                </pic:pic>
              </a:graphicData>
            </a:graphic>
          </wp:inline>
        </w:drawing>
      </w:r>
      <w:r w:rsidR="00050BE6">
        <w:rPr>
          <w:rFonts w:ascii="Times New Roman" w:hAnsi="Times New Roman" w:cs="Times New Roman"/>
          <w:b/>
          <w:sz w:val="24"/>
          <w:szCs w:val="24"/>
          <w:u w:val="single"/>
        </w:rPr>
        <w:t xml:space="preserve"> </w:t>
      </w:r>
    </w:p>
    <w:p w:rsidR="00050BE6"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p>
    <w:p w:rsidR="00050BE6"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p>
    <w:p w:rsidR="00050BE6"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p>
    <w:p w:rsidR="00050BE6"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p>
    <w:p w:rsidR="00050BE6"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p>
    <w:p w:rsidR="00050BE6"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p>
    <w:p w:rsidR="00050BE6"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p>
    <w:p w:rsidR="00050BE6"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p>
    <w:p w:rsidR="00050BE6"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p>
    <w:p w:rsidR="00050BE6"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r>
        <w:rPr>
          <w:noProof/>
          <w:lang w:bidi="hi-IN"/>
        </w:rPr>
        <w:drawing>
          <wp:inline distT="0" distB="0" distL="0" distR="0" wp14:anchorId="49682F5A" wp14:editId="4792F957">
            <wp:extent cx="5951220" cy="334581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51220" cy="3345815"/>
                    </a:xfrm>
                    <a:prstGeom prst="rect">
                      <a:avLst/>
                    </a:prstGeom>
                  </pic:spPr>
                </pic:pic>
              </a:graphicData>
            </a:graphic>
          </wp:inline>
        </w:drawing>
      </w:r>
    </w:p>
    <w:p w:rsidR="00050BE6"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p>
    <w:p w:rsidR="00050BE6"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r>
        <w:rPr>
          <w:noProof/>
          <w:lang w:bidi="hi-IN"/>
        </w:rPr>
        <w:drawing>
          <wp:inline distT="0" distB="0" distL="0" distR="0" wp14:anchorId="747DE348" wp14:editId="7D8D8B66">
            <wp:extent cx="5951220" cy="334581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51220" cy="3345815"/>
                    </a:xfrm>
                    <a:prstGeom prst="rect">
                      <a:avLst/>
                    </a:prstGeom>
                  </pic:spPr>
                </pic:pic>
              </a:graphicData>
            </a:graphic>
          </wp:inline>
        </w:drawing>
      </w:r>
    </w:p>
    <w:p w:rsidR="00050BE6"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p>
    <w:p w:rsidR="00050BE6"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r>
        <w:rPr>
          <w:noProof/>
          <w:lang w:bidi="hi-IN"/>
        </w:rPr>
        <w:lastRenderedPageBreak/>
        <w:drawing>
          <wp:inline distT="0" distB="0" distL="0" distR="0" wp14:anchorId="618686DD" wp14:editId="6B451791">
            <wp:extent cx="5951220" cy="334581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51220" cy="3345815"/>
                    </a:xfrm>
                    <a:prstGeom prst="rect">
                      <a:avLst/>
                    </a:prstGeom>
                  </pic:spPr>
                </pic:pic>
              </a:graphicData>
            </a:graphic>
          </wp:inline>
        </w:drawing>
      </w:r>
    </w:p>
    <w:p w:rsidR="00050BE6"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p>
    <w:p w:rsidR="00050BE6"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r>
        <w:rPr>
          <w:noProof/>
          <w:lang w:bidi="hi-IN"/>
        </w:rPr>
        <w:drawing>
          <wp:inline distT="0" distB="0" distL="0" distR="0" wp14:anchorId="42ACEE16" wp14:editId="437E8BC6">
            <wp:extent cx="5951220" cy="334581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51220" cy="3345815"/>
                    </a:xfrm>
                    <a:prstGeom prst="rect">
                      <a:avLst/>
                    </a:prstGeom>
                  </pic:spPr>
                </pic:pic>
              </a:graphicData>
            </a:graphic>
          </wp:inline>
        </w:drawing>
      </w:r>
    </w:p>
    <w:p w:rsidR="00050BE6"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p>
    <w:p w:rsidR="00050BE6" w:rsidRPr="00486C31" w:rsidRDefault="00050BE6" w:rsidP="00211CAE">
      <w:pPr>
        <w:autoSpaceDE w:val="0"/>
        <w:autoSpaceDN w:val="0"/>
        <w:adjustRightInd w:val="0"/>
        <w:spacing w:before="100" w:after="100" w:line="240" w:lineRule="auto"/>
        <w:rPr>
          <w:rFonts w:ascii="Times New Roman" w:hAnsi="Times New Roman" w:cs="Times New Roman"/>
          <w:b/>
          <w:sz w:val="24"/>
          <w:szCs w:val="24"/>
          <w:u w:val="single"/>
        </w:rPr>
      </w:pPr>
    </w:p>
    <w:sectPr w:rsidR="00050BE6" w:rsidRPr="00486C31" w:rsidSect="00D760EA">
      <w:pgSz w:w="11906" w:h="16838"/>
      <w:pgMar w:top="1411" w:right="1267" w:bottom="288" w:left="1267"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6AFC" w:rsidRDefault="004C6AFC" w:rsidP="004B55F0">
      <w:pPr>
        <w:spacing w:after="0" w:line="240" w:lineRule="auto"/>
      </w:pPr>
      <w:r>
        <w:separator/>
      </w:r>
    </w:p>
  </w:endnote>
  <w:endnote w:type="continuationSeparator" w:id="0">
    <w:p w:rsidR="004C6AFC" w:rsidRDefault="004C6AFC" w:rsidP="004B5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6AFC" w:rsidRDefault="004C6AFC" w:rsidP="004B55F0">
      <w:pPr>
        <w:spacing w:after="0" w:line="240" w:lineRule="auto"/>
      </w:pPr>
      <w:r>
        <w:separator/>
      </w:r>
    </w:p>
  </w:footnote>
  <w:footnote w:type="continuationSeparator" w:id="0">
    <w:p w:rsidR="004C6AFC" w:rsidRDefault="004C6AFC" w:rsidP="004B55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0000003"/>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2" w15:restartNumberingAfterBreak="0">
    <w:nsid w:val="00000004"/>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3" w15:restartNumberingAfterBreak="0">
    <w:nsid w:val="00000005"/>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4" w15:restartNumberingAfterBreak="0">
    <w:nsid w:val="02AB1964"/>
    <w:multiLevelType w:val="hybridMultilevel"/>
    <w:tmpl w:val="22D6C8BA"/>
    <w:lvl w:ilvl="0" w:tplc="35C8B36E">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684EB4"/>
    <w:multiLevelType w:val="hybridMultilevel"/>
    <w:tmpl w:val="1C0E9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D017A1"/>
    <w:multiLevelType w:val="hybridMultilevel"/>
    <w:tmpl w:val="CBC6208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F2827DE"/>
    <w:multiLevelType w:val="hybridMultilevel"/>
    <w:tmpl w:val="F59E5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821365"/>
    <w:multiLevelType w:val="hybridMultilevel"/>
    <w:tmpl w:val="34B095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7AB3C4D"/>
    <w:multiLevelType w:val="hybridMultilevel"/>
    <w:tmpl w:val="37F8B1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87D2970"/>
    <w:multiLevelType w:val="hybridMultilevel"/>
    <w:tmpl w:val="D4DA4E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7EE204A"/>
    <w:multiLevelType w:val="multilevel"/>
    <w:tmpl w:val="934419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2" w15:restartNumberingAfterBreak="0">
    <w:nsid w:val="2C0E61F1"/>
    <w:multiLevelType w:val="hybridMultilevel"/>
    <w:tmpl w:val="066A4C5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24E2538"/>
    <w:multiLevelType w:val="multilevel"/>
    <w:tmpl w:val="D47C2508"/>
    <w:lvl w:ilvl="0">
      <w:start w:val="1"/>
      <w:numFmt w:val="bullet"/>
      <w:lvlText w:val=""/>
      <w:lvlJc w:val="left"/>
      <w:pPr>
        <w:ind w:left="720" w:hanging="360"/>
      </w:pPr>
      <w:rPr>
        <w:rFonts w:ascii="Symbol" w:hAnsi="Symbol" w:hint="default"/>
        <w:color w:val="548DD4" w:themeColor="text2" w:themeTint="99"/>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4" w15:restartNumberingAfterBreak="0">
    <w:nsid w:val="3A3544F6"/>
    <w:multiLevelType w:val="hybridMultilevel"/>
    <w:tmpl w:val="CBC6208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65D217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6" w15:restartNumberingAfterBreak="0">
    <w:nsid w:val="505D3AA1"/>
    <w:multiLevelType w:val="hybridMultilevel"/>
    <w:tmpl w:val="D2301138"/>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7" w15:restartNumberingAfterBreak="0">
    <w:nsid w:val="50BD3198"/>
    <w:multiLevelType w:val="hybridMultilevel"/>
    <w:tmpl w:val="B37C0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72D95"/>
    <w:multiLevelType w:val="hybridMultilevel"/>
    <w:tmpl w:val="CBC6208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1B37F9E"/>
    <w:multiLevelType w:val="hybridMultilevel"/>
    <w:tmpl w:val="066A4C5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40217C9"/>
    <w:multiLevelType w:val="hybridMultilevel"/>
    <w:tmpl w:val="22D6C8BA"/>
    <w:lvl w:ilvl="0" w:tplc="35C8B36E">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5DB6EF4"/>
    <w:multiLevelType w:val="multilevel"/>
    <w:tmpl w:val="934419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22" w15:restartNumberingAfterBreak="0">
    <w:nsid w:val="56873CA2"/>
    <w:multiLevelType w:val="hybridMultilevel"/>
    <w:tmpl w:val="22D6C8BA"/>
    <w:lvl w:ilvl="0" w:tplc="35C8B36E">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87A7BBF"/>
    <w:multiLevelType w:val="hybridMultilevel"/>
    <w:tmpl w:val="016AB1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4B20D6"/>
    <w:multiLevelType w:val="hybridMultilevel"/>
    <w:tmpl w:val="25F8056C"/>
    <w:lvl w:ilvl="0" w:tplc="729065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01E334B"/>
    <w:multiLevelType w:val="hybridMultilevel"/>
    <w:tmpl w:val="E27C37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0712C63"/>
    <w:multiLevelType w:val="hybridMultilevel"/>
    <w:tmpl w:val="066A4C5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22561B3"/>
    <w:multiLevelType w:val="hybridMultilevel"/>
    <w:tmpl w:val="438A8E1C"/>
    <w:lvl w:ilvl="0" w:tplc="5F441D5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22E4402"/>
    <w:multiLevelType w:val="multilevel"/>
    <w:tmpl w:val="934419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29" w15:restartNumberingAfterBreak="0">
    <w:nsid w:val="651D63E4"/>
    <w:multiLevelType w:val="multilevel"/>
    <w:tmpl w:val="934419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30" w15:restartNumberingAfterBreak="0">
    <w:nsid w:val="68E602CD"/>
    <w:multiLevelType w:val="hybridMultilevel"/>
    <w:tmpl w:val="41DA9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CD62D41"/>
    <w:multiLevelType w:val="multilevel"/>
    <w:tmpl w:val="934419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32" w15:restartNumberingAfterBreak="0">
    <w:nsid w:val="70094BCA"/>
    <w:multiLevelType w:val="hybridMultilevel"/>
    <w:tmpl w:val="EBB8B3AE"/>
    <w:lvl w:ilvl="0" w:tplc="67243E82">
      <w:start w:val="1"/>
      <w:numFmt w:val="bullet"/>
      <w:lvlText w:val=""/>
      <w:lvlJc w:val="left"/>
      <w:pPr>
        <w:ind w:left="720" w:hanging="360"/>
      </w:pPr>
      <w:rPr>
        <w:rFonts w:ascii="Symbol" w:hAnsi="Symbol" w:hint="default"/>
        <w:color w:val="548DD4" w:themeColor="text2" w:themeTint="9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3E79B5"/>
    <w:multiLevelType w:val="hybridMultilevel"/>
    <w:tmpl w:val="3B4AE7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4343A4F"/>
    <w:multiLevelType w:val="hybridMultilevel"/>
    <w:tmpl w:val="9F38CF52"/>
    <w:lvl w:ilvl="0" w:tplc="67243E82">
      <w:start w:val="1"/>
      <w:numFmt w:val="bullet"/>
      <w:lvlText w:val=""/>
      <w:lvlJc w:val="left"/>
      <w:pPr>
        <w:ind w:left="720" w:hanging="360"/>
      </w:pPr>
      <w:rPr>
        <w:rFonts w:ascii="Symbol" w:hAnsi="Symbol" w:hint="default"/>
        <w:color w:val="548DD4" w:themeColor="text2" w:themeTint="9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5DA0094"/>
    <w:multiLevelType w:val="hybridMultilevel"/>
    <w:tmpl w:val="5A82A21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6270D19"/>
    <w:multiLevelType w:val="hybridMultilevel"/>
    <w:tmpl w:val="3A0C3E78"/>
    <w:lvl w:ilvl="0" w:tplc="4009000F">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DB2607A"/>
    <w:multiLevelType w:val="multilevel"/>
    <w:tmpl w:val="D47C2508"/>
    <w:lvl w:ilvl="0">
      <w:start w:val="1"/>
      <w:numFmt w:val="bullet"/>
      <w:lvlText w:val=""/>
      <w:lvlJc w:val="left"/>
      <w:pPr>
        <w:ind w:left="720" w:hanging="360"/>
      </w:pPr>
      <w:rPr>
        <w:rFonts w:ascii="Symbol" w:hAnsi="Symbol" w:hint="default"/>
        <w:color w:val="548DD4" w:themeColor="text2" w:themeTint="99"/>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2">
    <w:abstractNumId w:val="1"/>
    <w:lvlOverride w:ilvl="0">
      <w:startOverride w:val="2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3">
    <w:abstractNumId w:val="2"/>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5">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6">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7">
    <w:abstractNumId w:val="15"/>
  </w:num>
  <w:num w:numId="8">
    <w:abstractNumId w:val="35"/>
  </w:num>
  <w:num w:numId="9">
    <w:abstractNumId w:val="27"/>
  </w:num>
  <w:num w:numId="10">
    <w:abstractNumId w:val="8"/>
  </w:num>
  <w:num w:numId="11">
    <w:abstractNumId w:val="25"/>
  </w:num>
  <w:num w:numId="12">
    <w:abstractNumId w:val="33"/>
  </w:num>
  <w:num w:numId="13">
    <w:abstractNumId w:val="23"/>
  </w:num>
  <w:num w:numId="14">
    <w:abstractNumId w:val="9"/>
  </w:num>
  <w:num w:numId="15">
    <w:abstractNumId w:val="24"/>
  </w:num>
  <w:num w:numId="16">
    <w:abstractNumId w:val="36"/>
  </w:num>
  <w:num w:numId="17">
    <w:abstractNumId w:val="14"/>
  </w:num>
  <w:num w:numId="18">
    <w:abstractNumId w:val="6"/>
  </w:num>
  <w:num w:numId="19">
    <w:abstractNumId w:val="18"/>
  </w:num>
  <w:num w:numId="20">
    <w:abstractNumId w:val="22"/>
  </w:num>
  <w:num w:numId="21">
    <w:abstractNumId w:val="4"/>
  </w:num>
  <w:num w:numId="22">
    <w:abstractNumId w:val="20"/>
  </w:num>
  <w:num w:numId="23">
    <w:abstractNumId w:val="26"/>
  </w:num>
  <w:num w:numId="24">
    <w:abstractNumId w:val="12"/>
  </w:num>
  <w:num w:numId="25">
    <w:abstractNumId w:val="19"/>
  </w:num>
  <w:num w:numId="26">
    <w:abstractNumId w:val="31"/>
  </w:num>
  <w:num w:numId="27">
    <w:abstractNumId w:val="21"/>
  </w:num>
  <w:num w:numId="28">
    <w:abstractNumId w:val="28"/>
  </w:num>
  <w:num w:numId="29">
    <w:abstractNumId w:val="17"/>
  </w:num>
  <w:num w:numId="30">
    <w:abstractNumId w:val="30"/>
  </w:num>
  <w:num w:numId="31">
    <w:abstractNumId w:val="10"/>
  </w:num>
  <w:num w:numId="32">
    <w:abstractNumId w:val="7"/>
  </w:num>
  <w:num w:numId="33">
    <w:abstractNumId w:val="16"/>
  </w:num>
  <w:num w:numId="34">
    <w:abstractNumId w:val="34"/>
  </w:num>
  <w:num w:numId="35">
    <w:abstractNumId w:val="32"/>
  </w:num>
  <w:num w:numId="36">
    <w:abstractNumId w:val="29"/>
  </w:num>
  <w:num w:numId="37">
    <w:abstractNumId w:val="11"/>
  </w:num>
  <w:num w:numId="38">
    <w:abstractNumId w:val="37"/>
  </w:num>
  <w:num w:numId="39">
    <w:abstractNumId w:val="13"/>
  </w:num>
  <w:num w:numId="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4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A41F08"/>
    <w:rsid w:val="00004244"/>
    <w:rsid w:val="00050BE6"/>
    <w:rsid w:val="0008127D"/>
    <w:rsid w:val="000F3CB1"/>
    <w:rsid w:val="001415D3"/>
    <w:rsid w:val="001C5968"/>
    <w:rsid w:val="001C5DFE"/>
    <w:rsid w:val="00211CAE"/>
    <w:rsid w:val="00221DCD"/>
    <w:rsid w:val="00224793"/>
    <w:rsid w:val="002349A4"/>
    <w:rsid w:val="002777B5"/>
    <w:rsid w:val="002947B5"/>
    <w:rsid w:val="002C13C0"/>
    <w:rsid w:val="00350AE0"/>
    <w:rsid w:val="003841FD"/>
    <w:rsid w:val="003A7A13"/>
    <w:rsid w:val="003D050B"/>
    <w:rsid w:val="0041030C"/>
    <w:rsid w:val="00470BFE"/>
    <w:rsid w:val="0047290C"/>
    <w:rsid w:val="00477ABF"/>
    <w:rsid w:val="00486C31"/>
    <w:rsid w:val="0049194D"/>
    <w:rsid w:val="004B55F0"/>
    <w:rsid w:val="004C6AFC"/>
    <w:rsid w:val="004E0521"/>
    <w:rsid w:val="00562179"/>
    <w:rsid w:val="00562EF1"/>
    <w:rsid w:val="005977C2"/>
    <w:rsid w:val="00603D1D"/>
    <w:rsid w:val="006105B4"/>
    <w:rsid w:val="00614B95"/>
    <w:rsid w:val="00622A3D"/>
    <w:rsid w:val="00656DD0"/>
    <w:rsid w:val="006737FD"/>
    <w:rsid w:val="00684950"/>
    <w:rsid w:val="00730A11"/>
    <w:rsid w:val="007347D3"/>
    <w:rsid w:val="00747755"/>
    <w:rsid w:val="007835C7"/>
    <w:rsid w:val="00783AD0"/>
    <w:rsid w:val="007E3E74"/>
    <w:rsid w:val="008253FC"/>
    <w:rsid w:val="008A64D5"/>
    <w:rsid w:val="008E47E7"/>
    <w:rsid w:val="008F42A0"/>
    <w:rsid w:val="008F618F"/>
    <w:rsid w:val="00912955"/>
    <w:rsid w:val="0093190F"/>
    <w:rsid w:val="00977549"/>
    <w:rsid w:val="00993497"/>
    <w:rsid w:val="009B5057"/>
    <w:rsid w:val="009B720D"/>
    <w:rsid w:val="009E72EF"/>
    <w:rsid w:val="009F03CF"/>
    <w:rsid w:val="00A243AF"/>
    <w:rsid w:val="00A41F08"/>
    <w:rsid w:val="00A967F7"/>
    <w:rsid w:val="00AA788C"/>
    <w:rsid w:val="00AB0551"/>
    <w:rsid w:val="00B81F5F"/>
    <w:rsid w:val="00BD10C6"/>
    <w:rsid w:val="00C12C6A"/>
    <w:rsid w:val="00C375CD"/>
    <w:rsid w:val="00C46B87"/>
    <w:rsid w:val="00CB7B96"/>
    <w:rsid w:val="00CF18CB"/>
    <w:rsid w:val="00D01F73"/>
    <w:rsid w:val="00D760EA"/>
    <w:rsid w:val="00DD266B"/>
    <w:rsid w:val="00DD45B1"/>
    <w:rsid w:val="00E51D82"/>
    <w:rsid w:val="00E645E8"/>
    <w:rsid w:val="00E838BE"/>
    <w:rsid w:val="00F039D2"/>
    <w:rsid w:val="00F2493F"/>
    <w:rsid w:val="00F265D9"/>
    <w:rsid w:val="00FA4E9F"/>
    <w:rsid w:val="00FC2F25"/>
    <w:rsid w:val="00FC43D3"/>
    <w:rsid w:val="00FC45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6354B"/>
  <w15:docId w15:val="{03A98B3E-304E-48B3-9942-C9E70E92F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45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41F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99"/>
    <w:qFormat/>
    <w:rsid w:val="00F2493F"/>
    <w:rPr>
      <w:b/>
      <w:bCs/>
    </w:rPr>
  </w:style>
  <w:style w:type="paragraph" w:styleId="ListParagraph">
    <w:name w:val="List Paragraph"/>
    <w:basedOn w:val="Normal"/>
    <w:uiPriority w:val="34"/>
    <w:qFormat/>
    <w:rsid w:val="00F2493F"/>
    <w:pPr>
      <w:ind w:left="720"/>
      <w:contextualSpacing/>
    </w:pPr>
  </w:style>
  <w:style w:type="paragraph" w:styleId="BalloonText">
    <w:name w:val="Balloon Text"/>
    <w:basedOn w:val="Normal"/>
    <w:link w:val="BalloonTextChar"/>
    <w:uiPriority w:val="99"/>
    <w:semiHidden/>
    <w:unhideWhenUsed/>
    <w:rsid w:val="00656D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6DD0"/>
    <w:rPr>
      <w:rFonts w:ascii="Tahoma" w:hAnsi="Tahoma" w:cs="Tahoma"/>
      <w:sz w:val="16"/>
      <w:szCs w:val="16"/>
    </w:rPr>
  </w:style>
  <w:style w:type="paragraph" w:styleId="Header">
    <w:name w:val="header"/>
    <w:basedOn w:val="Normal"/>
    <w:link w:val="HeaderChar"/>
    <w:uiPriority w:val="99"/>
    <w:unhideWhenUsed/>
    <w:rsid w:val="004B55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55F0"/>
  </w:style>
  <w:style w:type="paragraph" w:styleId="Footer">
    <w:name w:val="footer"/>
    <w:basedOn w:val="Normal"/>
    <w:link w:val="FooterChar"/>
    <w:uiPriority w:val="99"/>
    <w:unhideWhenUsed/>
    <w:rsid w:val="004B55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5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671198">
      <w:bodyDiv w:val="1"/>
      <w:marLeft w:val="0"/>
      <w:marRight w:val="0"/>
      <w:marTop w:val="0"/>
      <w:marBottom w:val="0"/>
      <w:divBdr>
        <w:top w:val="none" w:sz="0" w:space="0" w:color="auto"/>
        <w:left w:val="none" w:sz="0" w:space="0" w:color="auto"/>
        <w:bottom w:val="none" w:sz="0" w:space="0" w:color="auto"/>
        <w:right w:val="none" w:sz="0" w:space="0" w:color="auto"/>
      </w:divBdr>
    </w:div>
    <w:div w:id="180052025">
      <w:bodyDiv w:val="1"/>
      <w:marLeft w:val="0"/>
      <w:marRight w:val="0"/>
      <w:marTop w:val="0"/>
      <w:marBottom w:val="0"/>
      <w:divBdr>
        <w:top w:val="none" w:sz="0" w:space="0" w:color="auto"/>
        <w:left w:val="none" w:sz="0" w:space="0" w:color="auto"/>
        <w:bottom w:val="none" w:sz="0" w:space="0" w:color="auto"/>
        <w:right w:val="none" w:sz="0" w:space="0" w:color="auto"/>
      </w:divBdr>
      <w:divsChild>
        <w:div w:id="1873687079">
          <w:marLeft w:val="0"/>
          <w:marRight w:val="0"/>
          <w:marTop w:val="0"/>
          <w:marBottom w:val="0"/>
          <w:divBdr>
            <w:top w:val="none" w:sz="0" w:space="0" w:color="auto"/>
            <w:left w:val="none" w:sz="0" w:space="0" w:color="auto"/>
            <w:bottom w:val="none" w:sz="0" w:space="0" w:color="auto"/>
            <w:right w:val="none" w:sz="0" w:space="0" w:color="auto"/>
          </w:divBdr>
          <w:divsChild>
            <w:div w:id="367802478">
              <w:marLeft w:val="0"/>
              <w:marRight w:val="0"/>
              <w:marTop w:val="0"/>
              <w:marBottom w:val="0"/>
              <w:divBdr>
                <w:top w:val="none" w:sz="0" w:space="0" w:color="auto"/>
                <w:left w:val="none" w:sz="0" w:space="0" w:color="auto"/>
                <w:bottom w:val="none" w:sz="0" w:space="0" w:color="auto"/>
                <w:right w:val="none" w:sz="0" w:space="0" w:color="auto"/>
              </w:divBdr>
              <w:divsChild>
                <w:div w:id="1130174099">
                  <w:marLeft w:val="0"/>
                  <w:marRight w:val="0"/>
                  <w:marTop w:val="100"/>
                  <w:marBottom w:val="100"/>
                  <w:divBdr>
                    <w:top w:val="none" w:sz="0" w:space="0" w:color="auto"/>
                    <w:left w:val="none" w:sz="0" w:space="0" w:color="auto"/>
                    <w:bottom w:val="none" w:sz="0" w:space="0" w:color="auto"/>
                    <w:right w:val="none" w:sz="0" w:space="0" w:color="auto"/>
                  </w:divBdr>
                  <w:divsChild>
                    <w:div w:id="1340740681">
                      <w:marLeft w:val="0"/>
                      <w:marRight w:val="0"/>
                      <w:marTop w:val="0"/>
                      <w:marBottom w:val="0"/>
                      <w:divBdr>
                        <w:top w:val="none" w:sz="0" w:space="0" w:color="auto"/>
                        <w:left w:val="none" w:sz="0" w:space="0" w:color="auto"/>
                        <w:bottom w:val="none" w:sz="0" w:space="0" w:color="auto"/>
                        <w:right w:val="none" w:sz="0" w:space="0" w:color="auto"/>
                      </w:divBdr>
                      <w:divsChild>
                        <w:div w:id="274944671">
                          <w:marLeft w:val="0"/>
                          <w:marRight w:val="0"/>
                          <w:marTop w:val="0"/>
                          <w:marBottom w:val="0"/>
                          <w:divBdr>
                            <w:top w:val="none" w:sz="0" w:space="0" w:color="auto"/>
                            <w:left w:val="none" w:sz="0" w:space="0" w:color="auto"/>
                            <w:bottom w:val="none" w:sz="0" w:space="0" w:color="auto"/>
                            <w:right w:val="none" w:sz="0" w:space="0" w:color="auto"/>
                          </w:divBdr>
                          <w:divsChild>
                            <w:div w:id="537201542">
                              <w:marLeft w:val="0"/>
                              <w:marRight w:val="0"/>
                              <w:marTop w:val="0"/>
                              <w:marBottom w:val="0"/>
                              <w:divBdr>
                                <w:top w:val="none" w:sz="0" w:space="0" w:color="auto"/>
                                <w:left w:val="none" w:sz="0" w:space="0" w:color="auto"/>
                                <w:bottom w:val="none" w:sz="0" w:space="0" w:color="auto"/>
                                <w:right w:val="none" w:sz="0" w:space="0" w:color="auto"/>
                              </w:divBdr>
                              <w:divsChild>
                                <w:div w:id="1164125778">
                                  <w:marLeft w:val="77"/>
                                  <w:marRight w:val="77"/>
                                  <w:marTop w:val="0"/>
                                  <w:marBottom w:val="0"/>
                                  <w:divBdr>
                                    <w:top w:val="none" w:sz="0" w:space="0" w:color="auto"/>
                                    <w:left w:val="none" w:sz="0" w:space="0" w:color="auto"/>
                                    <w:bottom w:val="none" w:sz="0" w:space="0" w:color="auto"/>
                                    <w:right w:val="none" w:sz="0" w:space="0" w:color="auto"/>
                                  </w:divBdr>
                                  <w:divsChild>
                                    <w:div w:id="543836821">
                                      <w:marLeft w:val="0"/>
                                      <w:marRight w:val="0"/>
                                      <w:marTop w:val="0"/>
                                      <w:marBottom w:val="0"/>
                                      <w:divBdr>
                                        <w:top w:val="none" w:sz="0" w:space="0" w:color="auto"/>
                                        <w:left w:val="none" w:sz="0" w:space="0" w:color="auto"/>
                                        <w:bottom w:val="none" w:sz="0" w:space="0" w:color="auto"/>
                                        <w:right w:val="none" w:sz="0" w:space="0" w:color="auto"/>
                                      </w:divBdr>
                                      <w:divsChild>
                                        <w:div w:id="1858811655">
                                          <w:marLeft w:val="0"/>
                                          <w:marRight w:val="0"/>
                                          <w:marTop w:val="0"/>
                                          <w:marBottom w:val="0"/>
                                          <w:divBdr>
                                            <w:top w:val="none" w:sz="0" w:space="0" w:color="auto"/>
                                            <w:left w:val="none" w:sz="0" w:space="0" w:color="auto"/>
                                            <w:bottom w:val="none" w:sz="0" w:space="0" w:color="auto"/>
                                            <w:right w:val="none" w:sz="0" w:space="0" w:color="auto"/>
                                          </w:divBdr>
                                          <w:divsChild>
                                            <w:div w:id="163763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8367108">
      <w:bodyDiv w:val="1"/>
      <w:marLeft w:val="0"/>
      <w:marRight w:val="0"/>
      <w:marTop w:val="0"/>
      <w:marBottom w:val="0"/>
      <w:divBdr>
        <w:top w:val="none" w:sz="0" w:space="0" w:color="auto"/>
        <w:left w:val="none" w:sz="0" w:space="0" w:color="auto"/>
        <w:bottom w:val="none" w:sz="0" w:space="0" w:color="auto"/>
        <w:right w:val="none" w:sz="0" w:space="0" w:color="auto"/>
      </w:divBdr>
      <w:divsChild>
        <w:div w:id="876240740">
          <w:marLeft w:val="0"/>
          <w:marRight w:val="0"/>
          <w:marTop w:val="0"/>
          <w:marBottom w:val="0"/>
          <w:divBdr>
            <w:top w:val="none" w:sz="0" w:space="0" w:color="auto"/>
            <w:left w:val="none" w:sz="0" w:space="0" w:color="auto"/>
            <w:bottom w:val="none" w:sz="0" w:space="0" w:color="auto"/>
            <w:right w:val="none" w:sz="0" w:space="0" w:color="auto"/>
          </w:divBdr>
          <w:divsChild>
            <w:div w:id="800267611">
              <w:marLeft w:val="0"/>
              <w:marRight w:val="0"/>
              <w:marTop w:val="0"/>
              <w:marBottom w:val="0"/>
              <w:divBdr>
                <w:top w:val="none" w:sz="0" w:space="0" w:color="auto"/>
                <w:left w:val="none" w:sz="0" w:space="0" w:color="auto"/>
                <w:bottom w:val="none" w:sz="0" w:space="0" w:color="auto"/>
                <w:right w:val="none" w:sz="0" w:space="0" w:color="auto"/>
              </w:divBdr>
              <w:divsChild>
                <w:div w:id="1183132656">
                  <w:marLeft w:val="0"/>
                  <w:marRight w:val="0"/>
                  <w:marTop w:val="100"/>
                  <w:marBottom w:val="100"/>
                  <w:divBdr>
                    <w:top w:val="none" w:sz="0" w:space="0" w:color="auto"/>
                    <w:left w:val="none" w:sz="0" w:space="0" w:color="auto"/>
                    <w:bottom w:val="none" w:sz="0" w:space="0" w:color="auto"/>
                    <w:right w:val="none" w:sz="0" w:space="0" w:color="auto"/>
                  </w:divBdr>
                  <w:divsChild>
                    <w:div w:id="567032958">
                      <w:marLeft w:val="0"/>
                      <w:marRight w:val="0"/>
                      <w:marTop w:val="0"/>
                      <w:marBottom w:val="0"/>
                      <w:divBdr>
                        <w:top w:val="none" w:sz="0" w:space="0" w:color="auto"/>
                        <w:left w:val="none" w:sz="0" w:space="0" w:color="auto"/>
                        <w:bottom w:val="none" w:sz="0" w:space="0" w:color="auto"/>
                        <w:right w:val="none" w:sz="0" w:space="0" w:color="auto"/>
                      </w:divBdr>
                      <w:divsChild>
                        <w:div w:id="1702319081">
                          <w:marLeft w:val="0"/>
                          <w:marRight w:val="0"/>
                          <w:marTop w:val="0"/>
                          <w:marBottom w:val="0"/>
                          <w:divBdr>
                            <w:top w:val="none" w:sz="0" w:space="0" w:color="auto"/>
                            <w:left w:val="none" w:sz="0" w:space="0" w:color="auto"/>
                            <w:bottom w:val="none" w:sz="0" w:space="0" w:color="auto"/>
                            <w:right w:val="none" w:sz="0" w:space="0" w:color="auto"/>
                          </w:divBdr>
                          <w:divsChild>
                            <w:div w:id="402683181">
                              <w:marLeft w:val="0"/>
                              <w:marRight w:val="0"/>
                              <w:marTop w:val="0"/>
                              <w:marBottom w:val="0"/>
                              <w:divBdr>
                                <w:top w:val="none" w:sz="0" w:space="0" w:color="auto"/>
                                <w:left w:val="none" w:sz="0" w:space="0" w:color="auto"/>
                                <w:bottom w:val="none" w:sz="0" w:space="0" w:color="auto"/>
                                <w:right w:val="none" w:sz="0" w:space="0" w:color="auto"/>
                              </w:divBdr>
                              <w:divsChild>
                                <w:div w:id="396900393">
                                  <w:marLeft w:val="77"/>
                                  <w:marRight w:val="77"/>
                                  <w:marTop w:val="0"/>
                                  <w:marBottom w:val="0"/>
                                  <w:divBdr>
                                    <w:top w:val="none" w:sz="0" w:space="0" w:color="auto"/>
                                    <w:left w:val="none" w:sz="0" w:space="0" w:color="auto"/>
                                    <w:bottom w:val="none" w:sz="0" w:space="0" w:color="auto"/>
                                    <w:right w:val="none" w:sz="0" w:space="0" w:color="auto"/>
                                  </w:divBdr>
                                  <w:divsChild>
                                    <w:div w:id="562179706">
                                      <w:marLeft w:val="0"/>
                                      <w:marRight w:val="0"/>
                                      <w:marTop w:val="0"/>
                                      <w:marBottom w:val="0"/>
                                      <w:divBdr>
                                        <w:top w:val="none" w:sz="0" w:space="0" w:color="auto"/>
                                        <w:left w:val="none" w:sz="0" w:space="0" w:color="auto"/>
                                        <w:bottom w:val="none" w:sz="0" w:space="0" w:color="auto"/>
                                        <w:right w:val="none" w:sz="0" w:space="0" w:color="auto"/>
                                      </w:divBdr>
                                      <w:divsChild>
                                        <w:div w:id="262996569">
                                          <w:marLeft w:val="0"/>
                                          <w:marRight w:val="0"/>
                                          <w:marTop w:val="0"/>
                                          <w:marBottom w:val="0"/>
                                          <w:divBdr>
                                            <w:top w:val="none" w:sz="0" w:space="0" w:color="auto"/>
                                            <w:left w:val="none" w:sz="0" w:space="0" w:color="auto"/>
                                            <w:bottom w:val="none" w:sz="0" w:space="0" w:color="auto"/>
                                            <w:right w:val="none" w:sz="0" w:space="0" w:color="auto"/>
                                          </w:divBdr>
                                          <w:divsChild>
                                            <w:div w:id="161586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4935992">
      <w:bodyDiv w:val="1"/>
      <w:marLeft w:val="0"/>
      <w:marRight w:val="0"/>
      <w:marTop w:val="0"/>
      <w:marBottom w:val="0"/>
      <w:divBdr>
        <w:top w:val="none" w:sz="0" w:space="0" w:color="auto"/>
        <w:left w:val="none" w:sz="0" w:space="0" w:color="auto"/>
        <w:bottom w:val="none" w:sz="0" w:space="0" w:color="auto"/>
        <w:right w:val="none" w:sz="0" w:space="0" w:color="auto"/>
      </w:divBdr>
      <w:divsChild>
        <w:div w:id="39210330">
          <w:marLeft w:val="0"/>
          <w:marRight w:val="0"/>
          <w:marTop w:val="0"/>
          <w:marBottom w:val="0"/>
          <w:divBdr>
            <w:top w:val="none" w:sz="0" w:space="0" w:color="auto"/>
            <w:left w:val="none" w:sz="0" w:space="0" w:color="auto"/>
            <w:bottom w:val="none" w:sz="0" w:space="0" w:color="auto"/>
            <w:right w:val="none" w:sz="0" w:space="0" w:color="auto"/>
          </w:divBdr>
          <w:divsChild>
            <w:div w:id="905336878">
              <w:marLeft w:val="0"/>
              <w:marRight w:val="0"/>
              <w:marTop w:val="0"/>
              <w:marBottom w:val="0"/>
              <w:divBdr>
                <w:top w:val="none" w:sz="0" w:space="0" w:color="auto"/>
                <w:left w:val="none" w:sz="0" w:space="0" w:color="auto"/>
                <w:bottom w:val="none" w:sz="0" w:space="0" w:color="auto"/>
                <w:right w:val="none" w:sz="0" w:space="0" w:color="auto"/>
              </w:divBdr>
              <w:divsChild>
                <w:div w:id="171575081">
                  <w:marLeft w:val="0"/>
                  <w:marRight w:val="0"/>
                  <w:marTop w:val="100"/>
                  <w:marBottom w:val="100"/>
                  <w:divBdr>
                    <w:top w:val="none" w:sz="0" w:space="0" w:color="auto"/>
                    <w:left w:val="none" w:sz="0" w:space="0" w:color="auto"/>
                    <w:bottom w:val="none" w:sz="0" w:space="0" w:color="auto"/>
                    <w:right w:val="none" w:sz="0" w:space="0" w:color="auto"/>
                  </w:divBdr>
                  <w:divsChild>
                    <w:div w:id="1113328451">
                      <w:marLeft w:val="0"/>
                      <w:marRight w:val="0"/>
                      <w:marTop w:val="0"/>
                      <w:marBottom w:val="0"/>
                      <w:divBdr>
                        <w:top w:val="none" w:sz="0" w:space="0" w:color="auto"/>
                        <w:left w:val="none" w:sz="0" w:space="0" w:color="auto"/>
                        <w:bottom w:val="none" w:sz="0" w:space="0" w:color="auto"/>
                        <w:right w:val="none" w:sz="0" w:space="0" w:color="auto"/>
                      </w:divBdr>
                      <w:divsChild>
                        <w:div w:id="1512066789">
                          <w:marLeft w:val="0"/>
                          <w:marRight w:val="0"/>
                          <w:marTop w:val="0"/>
                          <w:marBottom w:val="0"/>
                          <w:divBdr>
                            <w:top w:val="none" w:sz="0" w:space="0" w:color="auto"/>
                            <w:left w:val="none" w:sz="0" w:space="0" w:color="auto"/>
                            <w:bottom w:val="none" w:sz="0" w:space="0" w:color="auto"/>
                            <w:right w:val="none" w:sz="0" w:space="0" w:color="auto"/>
                          </w:divBdr>
                          <w:divsChild>
                            <w:div w:id="1221861567">
                              <w:marLeft w:val="0"/>
                              <w:marRight w:val="0"/>
                              <w:marTop w:val="0"/>
                              <w:marBottom w:val="0"/>
                              <w:divBdr>
                                <w:top w:val="none" w:sz="0" w:space="0" w:color="auto"/>
                                <w:left w:val="none" w:sz="0" w:space="0" w:color="auto"/>
                                <w:bottom w:val="none" w:sz="0" w:space="0" w:color="auto"/>
                                <w:right w:val="none" w:sz="0" w:space="0" w:color="auto"/>
                              </w:divBdr>
                              <w:divsChild>
                                <w:div w:id="309410111">
                                  <w:marLeft w:val="77"/>
                                  <w:marRight w:val="77"/>
                                  <w:marTop w:val="0"/>
                                  <w:marBottom w:val="0"/>
                                  <w:divBdr>
                                    <w:top w:val="none" w:sz="0" w:space="0" w:color="auto"/>
                                    <w:left w:val="none" w:sz="0" w:space="0" w:color="auto"/>
                                    <w:bottom w:val="none" w:sz="0" w:space="0" w:color="auto"/>
                                    <w:right w:val="none" w:sz="0" w:space="0" w:color="auto"/>
                                  </w:divBdr>
                                  <w:divsChild>
                                    <w:div w:id="1247763223">
                                      <w:marLeft w:val="0"/>
                                      <w:marRight w:val="0"/>
                                      <w:marTop w:val="0"/>
                                      <w:marBottom w:val="0"/>
                                      <w:divBdr>
                                        <w:top w:val="none" w:sz="0" w:space="0" w:color="auto"/>
                                        <w:left w:val="none" w:sz="0" w:space="0" w:color="auto"/>
                                        <w:bottom w:val="none" w:sz="0" w:space="0" w:color="auto"/>
                                        <w:right w:val="none" w:sz="0" w:space="0" w:color="auto"/>
                                      </w:divBdr>
                                      <w:divsChild>
                                        <w:div w:id="1968194653">
                                          <w:marLeft w:val="0"/>
                                          <w:marRight w:val="0"/>
                                          <w:marTop w:val="0"/>
                                          <w:marBottom w:val="0"/>
                                          <w:divBdr>
                                            <w:top w:val="none" w:sz="0" w:space="0" w:color="auto"/>
                                            <w:left w:val="none" w:sz="0" w:space="0" w:color="auto"/>
                                            <w:bottom w:val="none" w:sz="0" w:space="0" w:color="auto"/>
                                            <w:right w:val="none" w:sz="0" w:space="0" w:color="auto"/>
                                          </w:divBdr>
                                          <w:divsChild>
                                            <w:div w:id="8168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7538544">
      <w:bodyDiv w:val="1"/>
      <w:marLeft w:val="0"/>
      <w:marRight w:val="0"/>
      <w:marTop w:val="0"/>
      <w:marBottom w:val="0"/>
      <w:divBdr>
        <w:top w:val="none" w:sz="0" w:space="0" w:color="auto"/>
        <w:left w:val="none" w:sz="0" w:space="0" w:color="auto"/>
        <w:bottom w:val="none" w:sz="0" w:space="0" w:color="auto"/>
        <w:right w:val="none" w:sz="0" w:space="0" w:color="auto"/>
      </w:divBdr>
      <w:divsChild>
        <w:div w:id="825632975">
          <w:marLeft w:val="0"/>
          <w:marRight w:val="0"/>
          <w:marTop w:val="0"/>
          <w:marBottom w:val="0"/>
          <w:divBdr>
            <w:top w:val="none" w:sz="0" w:space="0" w:color="auto"/>
            <w:left w:val="none" w:sz="0" w:space="0" w:color="auto"/>
            <w:bottom w:val="none" w:sz="0" w:space="0" w:color="auto"/>
            <w:right w:val="none" w:sz="0" w:space="0" w:color="auto"/>
          </w:divBdr>
          <w:divsChild>
            <w:div w:id="724453899">
              <w:marLeft w:val="0"/>
              <w:marRight w:val="0"/>
              <w:marTop w:val="0"/>
              <w:marBottom w:val="0"/>
              <w:divBdr>
                <w:top w:val="none" w:sz="0" w:space="0" w:color="auto"/>
                <w:left w:val="none" w:sz="0" w:space="0" w:color="auto"/>
                <w:bottom w:val="none" w:sz="0" w:space="0" w:color="auto"/>
                <w:right w:val="none" w:sz="0" w:space="0" w:color="auto"/>
              </w:divBdr>
              <w:divsChild>
                <w:div w:id="465700508">
                  <w:marLeft w:val="0"/>
                  <w:marRight w:val="0"/>
                  <w:marTop w:val="100"/>
                  <w:marBottom w:val="100"/>
                  <w:divBdr>
                    <w:top w:val="none" w:sz="0" w:space="0" w:color="auto"/>
                    <w:left w:val="none" w:sz="0" w:space="0" w:color="auto"/>
                    <w:bottom w:val="none" w:sz="0" w:space="0" w:color="auto"/>
                    <w:right w:val="none" w:sz="0" w:space="0" w:color="auto"/>
                  </w:divBdr>
                  <w:divsChild>
                    <w:div w:id="1976181016">
                      <w:marLeft w:val="0"/>
                      <w:marRight w:val="0"/>
                      <w:marTop w:val="0"/>
                      <w:marBottom w:val="0"/>
                      <w:divBdr>
                        <w:top w:val="none" w:sz="0" w:space="0" w:color="auto"/>
                        <w:left w:val="none" w:sz="0" w:space="0" w:color="auto"/>
                        <w:bottom w:val="none" w:sz="0" w:space="0" w:color="auto"/>
                        <w:right w:val="none" w:sz="0" w:space="0" w:color="auto"/>
                      </w:divBdr>
                      <w:divsChild>
                        <w:div w:id="1191188515">
                          <w:marLeft w:val="0"/>
                          <w:marRight w:val="0"/>
                          <w:marTop w:val="0"/>
                          <w:marBottom w:val="0"/>
                          <w:divBdr>
                            <w:top w:val="none" w:sz="0" w:space="0" w:color="auto"/>
                            <w:left w:val="none" w:sz="0" w:space="0" w:color="auto"/>
                            <w:bottom w:val="none" w:sz="0" w:space="0" w:color="auto"/>
                            <w:right w:val="none" w:sz="0" w:space="0" w:color="auto"/>
                          </w:divBdr>
                          <w:divsChild>
                            <w:div w:id="1451314734">
                              <w:marLeft w:val="0"/>
                              <w:marRight w:val="0"/>
                              <w:marTop w:val="0"/>
                              <w:marBottom w:val="0"/>
                              <w:divBdr>
                                <w:top w:val="none" w:sz="0" w:space="0" w:color="auto"/>
                                <w:left w:val="none" w:sz="0" w:space="0" w:color="auto"/>
                                <w:bottom w:val="none" w:sz="0" w:space="0" w:color="auto"/>
                                <w:right w:val="none" w:sz="0" w:space="0" w:color="auto"/>
                              </w:divBdr>
                              <w:divsChild>
                                <w:div w:id="810366595">
                                  <w:marLeft w:val="77"/>
                                  <w:marRight w:val="77"/>
                                  <w:marTop w:val="0"/>
                                  <w:marBottom w:val="0"/>
                                  <w:divBdr>
                                    <w:top w:val="none" w:sz="0" w:space="0" w:color="auto"/>
                                    <w:left w:val="none" w:sz="0" w:space="0" w:color="auto"/>
                                    <w:bottom w:val="none" w:sz="0" w:space="0" w:color="auto"/>
                                    <w:right w:val="none" w:sz="0" w:space="0" w:color="auto"/>
                                  </w:divBdr>
                                  <w:divsChild>
                                    <w:div w:id="285699711">
                                      <w:marLeft w:val="0"/>
                                      <w:marRight w:val="0"/>
                                      <w:marTop w:val="0"/>
                                      <w:marBottom w:val="0"/>
                                      <w:divBdr>
                                        <w:top w:val="none" w:sz="0" w:space="0" w:color="auto"/>
                                        <w:left w:val="none" w:sz="0" w:space="0" w:color="auto"/>
                                        <w:bottom w:val="none" w:sz="0" w:space="0" w:color="auto"/>
                                        <w:right w:val="none" w:sz="0" w:space="0" w:color="auto"/>
                                      </w:divBdr>
                                      <w:divsChild>
                                        <w:div w:id="1234124478">
                                          <w:marLeft w:val="0"/>
                                          <w:marRight w:val="0"/>
                                          <w:marTop w:val="0"/>
                                          <w:marBottom w:val="0"/>
                                          <w:divBdr>
                                            <w:top w:val="none" w:sz="0" w:space="0" w:color="auto"/>
                                            <w:left w:val="none" w:sz="0" w:space="0" w:color="auto"/>
                                            <w:bottom w:val="none" w:sz="0" w:space="0" w:color="auto"/>
                                            <w:right w:val="none" w:sz="0" w:space="0" w:color="auto"/>
                                          </w:divBdr>
                                          <w:divsChild>
                                            <w:div w:id="197401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5217883">
      <w:bodyDiv w:val="1"/>
      <w:marLeft w:val="0"/>
      <w:marRight w:val="0"/>
      <w:marTop w:val="0"/>
      <w:marBottom w:val="0"/>
      <w:divBdr>
        <w:top w:val="none" w:sz="0" w:space="0" w:color="auto"/>
        <w:left w:val="none" w:sz="0" w:space="0" w:color="auto"/>
        <w:bottom w:val="none" w:sz="0" w:space="0" w:color="auto"/>
        <w:right w:val="none" w:sz="0" w:space="0" w:color="auto"/>
      </w:divBdr>
    </w:div>
    <w:div w:id="1031421532">
      <w:bodyDiv w:val="1"/>
      <w:marLeft w:val="0"/>
      <w:marRight w:val="0"/>
      <w:marTop w:val="0"/>
      <w:marBottom w:val="0"/>
      <w:divBdr>
        <w:top w:val="none" w:sz="0" w:space="0" w:color="auto"/>
        <w:left w:val="none" w:sz="0" w:space="0" w:color="auto"/>
        <w:bottom w:val="none" w:sz="0" w:space="0" w:color="auto"/>
        <w:right w:val="none" w:sz="0" w:space="0" w:color="auto"/>
      </w:divBdr>
      <w:divsChild>
        <w:div w:id="1396775225">
          <w:marLeft w:val="0"/>
          <w:marRight w:val="0"/>
          <w:marTop w:val="0"/>
          <w:marBottom w:val="0"/>
          <w:divBdr>
            <w:top w:val="none" w:sz="0" w:space="0" w:color="auto"/>
            <w:left w:val="none" w:sz="0" w:space="0" w:color="auto"/>
            <w:bottom w:val="none" w:sz="0" w:space="0" w:color="auto"/>
            <w:right w:val="none" w:sz="0" w:space="0" w:color="auto"/>
          </w:divBdr>
          <w:divsChild>
            <w:div w:id="1552570279">
              <w:marLeft w:val="0"/>
              <w:marRight w:val="0"/>
              <w:marTop w:val="0"/>
              <w:marBottom w:val="0"/>
              <w:divBdr>
                <w:top w:val="none" w:sz="0" w:space="0" w:color="auto"/>
                <w:left w:val="none" w:sz="0" w:space="0" w:color="auto"/>
                <w:bottom w:val="none" w:sz="0" w:space="0" w:color="auto"/>
                <w:right w:val="none" w:sz="0" w:space="0" w:color="auto"/>
              </w:divBdr>
              <w:divsChild>
                <w:div w:id="707336596">
                  <w:marLeft w:val="0"/>
                  <w:marRight w:val="0"/>
                  <w:marTop w:val="100"/>
                  <w:marBottom w:val="100"/>
                  <w:divBdr>
                    <w:top w:val="none" w:sz="0" w:space="0" w:color="auto"/>
                    <w:left w:val="none" w:sz="0" w:space="0" w:color="auto"/>
                    <w:bottom w:val="none" w:sz="0" w:space="0" w:color="auto"/>
                    <w:right w:val="none" w:sz="0" w:space="0" w:color="auto"/>
                  </w:divBdr>
                  <w:divsChild>
                    <w:div w:id="2139450670">
                      <w:marLeft w:val="0"/>
                      <w:marRight w:val="0"/>
                      <w:marTop w:val="0"/>
                      <w:marBottom w:val="0"/>
                      <w:divBdr>
                        <w:top w:val="none" w:sz="0" w:space="0" w:color="auto"/>
                        <w:left w:val="none" w:sz="0" w:space="0" w:color="auto"/>
                        <w:bottom w:val="none" w:sz="0" w:space="0" w:color="auto"/>
                        <w:right w:val="none" w:sz="0" w:space="0" w:color="auto"/>
                      </w:divBdr>
                      <w:divsChild>
                        <w:div w:id="318582774">
                          <w:marLeft w:val="0"/>
                          <w:marRight w:val="0"/>
                          <w:marTop w:val="0"/>
                          <w:marBottom w:val="0"/>
                          <w:divBdr>
                            <w:top w:val="none" w:sz="0" w:space="0" w:color="auto"/>
                            <w:left w:val="none" w:sz="0" w:space="0" w:color="auto"/>
                            <w:bottom w:val="none" w:sz="0" w:space="0" w:color="auto"/>
                            <w:right w:val="none" w:sz="0" w:space="0" w:color="auto"/>
                          </w:divBdr>
                          <w:divsChild>
                            <w:div w:id="840896533">
                              <w:marLeft w:val="0"/>
                              <w:marRight w:val="0"/>
                              <w:marTop w:val="0"/>
                              <w:marBottom w:val="0"/>
                              <w:divBdr>
                                <w:top w:val="none" w:sz="0" w:space="0" w:color="auto"/>
                                <w:left w:val="none" w:sz="0" w:space="0" w:color="auto"/>
                                <w:bottom w:val="none" w:sz="0" w:space="0" w:color="auto"/>
                                <w:right w:val="none" w:sz="0" w:space="0" w:color="auto"/>
                              </w:divBdr>
                              <w:divsChild>
                                <w:div w:id="2095280921">
                                  <w:marLeft w:val="77"/>
                                  <w:marRight w:val="77"/>
                                  <w:marTop w:val="0"/>
                                  <w:marBottom w:val="0"/>
                                  <w:divBdr>
                                    <w:top w:val="none" w:sz="0" w:space="0" w:color="auto"/>
                                    <w:left w:val="none" w:sz="0" w:space="0" w:color="auto"/>
                                    <w:bottom w:val="none" w:sz="0" w:space="0" w:color="auto"/>
                                    <w:right w:val="none" w:sz="0" w:space="0" w:color="auto"/>
                                  </w:divBdr>
                                  <w:divsChild>
                                    <w:div w:id="275019424">
                                      <w:marLeft w:val="0"/>
                                      <w:marRight w:val="0"/>
                                      <w:marTop w:val="0"/>
                                      <w:marBottom w:val="0"/>
                                      <w:divBdr>
                                        <w:top w:val="none" w:sz="0" w:space="0" w:color="auto"/>
                                        <w:left w:val="none" w:sz="0" w:space="0" w:color="auto"/>
                                        <w:bottom w:val="none" w:sz="0" w:space="0" w:color="auto"/>
                                        <w:right w:val="none" w:sz="0" w:space="0" w:color="auto"/>
                                      </w:divBdr>
                                      <w:divsChild>
                                        <w:div w:id="860357582">
                                          <w:marLeft w:val="0"/>
                                          <w:marRight w:val="0"/>
                                          <w:marTop w:val="0"/>
                                          <w:marBottom w:val="0"/>
                                          <w:divBdr>
                                            <w:top w:val="none" w:sz="0" w:space="0" w:color="auto"/>
                                            <w:left w:val="none" w:sz="0" w:space="0" w:color="auto"/>
                                            <w:bottom w:val="none" w:sz="0" w:space="0" w:color="auto"/>
                                            <w:right w:val="none" w:sz="0" w:space="0" w:color="auto"/>
                                          </w:divBdr>
                                          <w:divsChild>
                                            <w:div w:id="114041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4725153">
      <w:bodyDiv w:val="1"/>
      <w:marLeft w:val="0"/>
      <w:marRight w:val="0"/>
      <w:marTop w:val="0"/>
      <w:marBottom w:val="0"/>
      <w:divBdr>
        <w:top w:val="none" w:sz="0" w:space="0" w:color="auto"/>
        <w:left w:val="none" w:sz="0" w:space="0" w:color="auto"/>
        <w:bottom w:val="none" w:sz="0" w:space="0" w:color="auto"/>
        <w:right w:val="none" w:sz="0" w:space="0" w:color="auto"/>
      </w:divBdr>
      <w:divsChild>
        <w:div w:id="697973422">
          <w:marLeft w:val="0"/>
          <w:marRight w:val="0"/>
          <w:marTop w:val="0"/>
          <w:marBottom w:val="0"/>
          <w:divBdr>
            <w:top w:val="none" w:sz="0" w:space="0" w:color="auto"/>
            <w:left w:val="none" w:sz="0" w:space="0" w:color="auto"/>
            <w:bottom w:val="none" w:sz="0" w:space="0" w:color="auto"/>
            <w:right w:val="none" w:sz="0" w:space="0" w:color="auto"/>
          </w:divBdr>
          <w:divsChild>
            <w:div w:id="1265964214">
              <w:marLeft w:val="0"/>
              <w:marRight w:val="0"/>
              <w:marTop w:val="0"/>
              <w:marBottom w:val="0"/>
              <w:divBdr>
                <w:top w:val="none" w:sz="0" w:space="0" w:color="auto"/>
                <w:left w:val="none" w:sz="0" w:space="0" w:color="auto"/>
                <w:bottom w:val="none" w:sz="0" w:space="0" w:color="auto"/>
                <w:right w:val="none" w:sz="0" w:space="0" w:color="auto"/>
              </w:divBdr>
              <w:divsChild>
                <w:div w:id="866871939">
                  <w:marLeft w:val="0"/>
                  <w:marRight w:val="0"/>
                  <w:marTop w:val="100"/>
                  <w:marBottom w:val="100"/>
                  <w:divBdr>
                    <w:top w:val="none" w:sz="0" w:space="0" w:color="auto"/>
                    <w:left w:val="none" w:sz="0" w:space="0" w:color="auto"/>
                    <w:bottom w:val="none" w:sz="0" w:space="0" w:color="auto"/>
                    <w:right w:val="none" w:sz="0" w:space="0" w:color="auto"/>
                  </w:divBdr>
                  <w:divsChild>
                    <w:div w:id="999574384">
                      <w:marLeft w:val="0"/>
                      <w:marRight w:val="0"/>
                      <w:marTop w:val="0"/>
                      <w:marBottom w:val="0"/>
                      <w:divBdr>
                        <w:top w:val="none" w:sz="0" w:space="0" w:color="auto"/>
                        <w:left w:val="none" w:sz="0" w:space="0" w:color="auto"/>
                        <w:bottom w:val="none" w:sz="0" w:space="0" w:color="auto"/>
                        <w:right w:val="none" w:sz="0" w:space="0" w:color="auto"/>
                      </w:divBdr>
                      <w:divsChild>
                        <w:div w:id="1773822878">
                          <w:marLeft w:val="0"/>
                          <w:marRight w:val="0"/>
                          <w:marTop w:val="0"/>
                          <w:marBottom w:val="0"/>
                          <w:divBdr>
                            <w:top w:val="none" w:sz="0" w:space="0" w:color="auto"/>
                            <w:left w:val="none" w:sz="0" w:space="0" w:color="auto"/>
                            <w:bottom w:val="none" w:sz="0" w:space="0" w:color="auto"/>
                            <w:right w:val="none" w:sz="0" w:space="0" w:color="auto"/>
                          </w:divBdr>
                          <w:divsChild>
                            <w:div w:id="563561733">
                              <w:marLeft w:val="0"/>
                              <w:marRight w:val="0"/>
                              <w:marTop w:val="0"/>
                              <w:marBottom w:val="0"/>
                              <w:divBdr>
                                <w:top w:val="none" w:sz="0" w:space="0" w:color="auto"/>
                                <w:left w:val="none" w:sz="0" w:space="0" w:color="auto"/>
                                <w:bottom w:val="none" w:sz="0" w:space="0" w:color="auto"/>
                                <w:right w:val="none" w:sz="0" w:space="0" w:color="auto"/>
                              </w:divBdr>
                              <w:divsChild>
                                <w:div w:id="1174800579">
                                  <w:marLeft w:val="77"/>
                                  <w:marRight w:val="77"/>
                                  <w:marTop w:val="0"/>
                                  <w:marBottom w:val="0"/>
                                  <w:divBdr>
                                    <w:top w:val="none" w:sz="0" w:space="0" w:color="auto"/>
                                    <w:left w:val="none" w:sz="0" w:space="0" w:color="auto"/>
                                    <w:bottom w:val="none" w:sz="0" w:space="0" w:color="auto"/>
                                    <w:right w:val="none" w:sz="0" w:space="0" w:color="auto"/>
                                  </w:divBdr>
                                  <w:divsChild>
                                    <w:div w:id="2114132599">
                                      <w:marLeft w:val="0"/>
                                      <w:marRight w:val="0"/>
                                      <w:marTop w:val="0"/>
                                      <w:marBottom w:val="0"/>
                                      <w:divBdr>
                                        <w:top w:val="none" w:sz="0" w:space="0" w:color="auto"/>
                                        <w:left w:val="none" w:sz="0" w:space="0" w:color="auto"/>
                                        <w:bottom w:val="none" w:sz="0" w:space="0" w:color="auto"/>
                                        <w:right w:val="none" w:sz="0" w:space="0" w:color="auto"/>
                                      </w:divBdr>
                                      <w:divsChild>
                                        <w:div w:id="1676613987">
                                          <w:marLeft w:val="0"/>
                                          <w:marRight w:val="0"/>
                                          <w:marTop w:val="0"/>
                                          <w:marBottom w:val="0"/>
                                          <w:divBdr>
                                            <w:top w:val="none" w:sz="0" w:space="0" w:color="auto"/>
                                            <w:left w:val="none" w:sz="0" w:space="0" w:color="auto"/>
                                            <w:bottom w:val="none" w:sz="0" w:space="0" w:color="auto"/>
                                            <w:right w:val="none" w:sz="0" w:space="0" w:color="auto"/>
                                          </w:divBdr>
                                          <w:divsChild>
                                            <w:div w:id="193281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8352481">
      <w:bodyDiv w:val="1"/>
      <w:marLeft w:val="0"/>
      <w:marRight w:val="0"/>
      <w:marTop w:val="0"/>
      <w:marBottom w:val="0"/>
      <w:divBdr>
        <w:top w:val="none" w:sz="0" w:space="0" w:color="auto"/>
        <w:left w:val="none" w:sz="0" w:space="0" w:color="auto"/>
        <w:bottom w:val="none" w:sz="0" w:space="0" w:color="auto"/>
        <w:right w:val="none" w:sz="0" w:space="0" w:color="auto"/>
      </w:divBdr>
    </w:div>
    <w:div w:id="1500727891">
      <w:bodyDiv w:val="1"/>
      <w:marLeft w:val="0"/>
      <w:marRight w:val="0"/>
      <w:marTop w:val="0"/>
      <w:marBottom w:val="0"/>
      <w:divBdr>
        <w:top w:val="none" w:sz="0" w:space="0" w:color="auto"/>
        <w:left w:val="none" w:sz="0" w:space="0" w:color="auto"/>
        <w:bottom w:val="none" w:sz="0" w:space="0" w:color="auto"/>
        <w:right w:val="none" w:sz="0" w:space="0" w:color="auto"/>
      </w:divBdr>
      <w:divsChild>
        <w:div w:id="349532083">
          <w:marLeft w:val="0"/>
          <w:marRight w:val="0"/>
          <w:marTop w:val="0"/>
          <w:marBottom w:val="0"/>
          <w:divBdr>
            <w:top w:val="none" w:sz="0" w:space="0" w:color="auto"/>
            <w:left w:val="none" w:sz="0" w:space="0" w:color="auto"/>
            <w:bottom w:val="none" w:sz="0" w:space="0" w:color="auto"/>
            <w:right w:val="none" w:sz="0" w:space="0" w:color="auto"/>
          </w:divBdr>
          <w:divsChild>
            <w:div w:id="1390030408">
              <w:marLeft w:val="0"/>
              <w:marRight w:val="0"/>
              <w:marTop w:val="0"/>
              <w:marBottom w:val="0"/>
              <w:divBdr>
                <w:top w:val="none" w:sz="0" w:space="0" w:color="auto"/>
                <w:left w:val="none" w:sz="0" w:space="0" w:color="auto"/>
                <w:bottom w:val="none" w:sz="0" w:space="0" w:color="auto"/>
                <w:right w:val="none" w:sz="0" w:space="0" w:color="auto"/>
              </w:divBdr>
              <w:divsChild>
                <w:div w:id="1213426044">
                  <w:marLeft w:val="0"/>
                  <w:marRight w:val="0"/>
                  <w:marTop w:val="100"/>
                  <w:marBottom w:val="100"/>
                  <w:divBdr>
                    <w:top w:val="none" w:sz="0" w:space="0" w:color="auto"/>
                    <w:left w:val="none" w:sz="0" w:space="0" w:color="auto"/>
                    <w:bottom w:val="none" w:sz="0" w:space="0" w:color="auto"/>
                    <w:right w:val="none" w:sz="0" w:space="0" w:color="auto"/>
                  </w:divBdr>
                  <w:divsChild>
                    <w:div w:id="1128234255">
                      <w:marLeft w:val="0"/>
                      <w:marRight w:val="0"/>
                      <w:marTop w:val="0"/>
                      <w:marBottom w:val="0"/>
                      <w:divBdr>
                        <w:top w:val="none" w:sz="0" w:space="0" w:color="auto"/>
                        <w:left w:val="none" w:sz="0" w:space="0" w:color="auto"/>
                        <w:bottom w:val="none" w:sz="0" w:space="0" w:color="auto"/>
                        <w:right w:val="none" w:sz="0" w:space="0" w:color="auto"/>
                      </w:divBdr>
                      <w:divsChild>
                        <w:div w:id="1215315083">
                          <w:marLeft w:val="0"/>
                          <w:marRight w:val="0"/>
                          <w:marTop w:val="0"/>
                          <w:marBottom w:val="0"/>
                          <w:divBdr>
                            <w:top w:val="none" w:sz="0" w:space="0" w:color="auto"/>
                            <w:left w:val="none" w:sz="0" w:space="0" w:color="auto"/>
                            <w:bottom w:val="none" w:sz="0" w:space="0" w:color="auto"/>
                            <w:right w:val="none" w:sz="0" w:space="0" w:color="auto"/>
                          </w:divBdr>
                          <w:divsChild>
                            <w:div w:id="646276268">
                              <w:marLeft w:val="0"/>
                              <w:marRight w:val="0"/>
                              <w:marTop w:val="0"/>
                              <w:marBottom w:val="0"/>
                              <w:divBdr>
                                <w:top w:val="none" w:sz="0" w:space="0" w:color="auto"/>
                                <w:left w:val="none" w:sz="0" w:space="0" w:color="auto"/>
                                <w:bottom w:val="none" w:sz="0" w:space="0" w:color="auto"/>
                                <w:right w:val="none" w:sz="0" w:space="0" w:color="auto"/>
                              </w:divBdr>
                              <w:divsChild>
                                <w:div w:id="1300458825">
                                  <w:marLeft w:val="77"/>
                                  <w:marRight w:val="77"/>
                                  <w:marTop w:val="0"/>
                                  <w:marBottom w:val="0"/>
                                  <w:divBdr>
                                    <w:top w:val="none" w:sz="0" w:space="0" w:color="auto"/>
                                    <w:left w:val="none" w:sz="0" w:space="0" w:color="auto"/>
                                    <w:bottom w:val="none" w:sz="0" w:space="0" w:color="auto"/>
                                    <w:right w:val="none" w:sz="0" w:space="0" w:color="auto"/>
                                  </w:divBdr>
                                  <w:divsChild>
                                    <w:div w:id="1055741726">
                                      <w:marLeft w:val="0"/>
                                      <w:marRight w:val="0"/>
                                      <w:marTop w:val="0"/>
                                      <w:marBottom w:val="0"/>
                                      <w:divBdr>
                                        <w:top w:val="none" w:sz="0" w:space="0" w:color="auto"/>
                                        <w:left w:val="none" w:sz="0" w:space="0" w:color="auto"/>
                                        <w:bottom w:val="none" w:sz="0" w:space="0" w:color="auto"/>
                                        <w:right w:val="none" w:sz="0" w:space="0" w:color="auto"/>
                                      </w:divBdr>
                                      <w:divsChild>
                                        <w:div w:id="1643078157">
                                          <w:marLeft w:val="0"/>
                                          <w:marRight w:val="0"/>
                                          <w:marTop w:val="0"/>
                                          <w:marBottom w:val="0"/>
                                          <w:divBdr>
                                            <w:top w:val="none" w:sz="0" w:space="0" w:color="auto"/>
                                            <w:left w:val="none" w:sz="0" w:space="0" w:color="auto"/>
                                            <w:bottom w:val="none" w:sz="0" w:space="0" w:color="auto"/>
                                            <w:right w:val="none" w:sz="0" w:space="0" w:color="auto"/>
                                          </w:divBdr>
                                          <w:divsChild>
                                            <w:div w:id="185611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8039040">
      <w:bodyDiv w:val="1"/>
      <w:marLeft w:val="0"/>
      <w:marRight w:val="0"/>
      <w:marTop w:val="0"/>
      <w:marBottom w:val="0"/>
      <w:divBdr>
        <w:top w:val="none" w:sz="0" w:space="0" w:color="auto"/>
        <w:left w:val="none" w:sz="0" w:space="0" w:color="auto"/>
        <w:bottom w:val="none" w:sz="0" w:space="0" w:color="auto"/>
        <w:right w:val="none" w:sz="0" w:space="0" w:color="auto"/>
      </w:divBdr>
    </w:div>
    <w:div w:id="1954745598">
      <w:bodyDiv w:val="1"/>
      <w:marLeft w:val="0"/>
      <w:marRight w:val="0"/>
      <w:marTop w:val="0"/>
      <w:marBottom w:val="0"/>
      <w:divBdr>
        <w:top w:val="none" w:sz="0" w:space="0" w:color="auto"/>
        <w:left w:val="none" w:sz="0" w:space="0" w:color="auto"/>
        <w:bottom w:val="none" w:sz="0" w:space="0" w:color="auto"/>
        <w:right w:val="none" w:sz="0" w:space="0" w:color="auto"/>
      </w:divBdr>
      <w:divsChild>
        <w:div w:id="1077552677">
          <w:marLeft w:val="0"/>
          <w:marRight w:val="0"/>
          <w:marTop w:val="0"/>
          <w:marBottom w:val="0"/>
          <w:divBdr>
            <w:top w:val="none" w:sz="0" w:space="0" w:color="auto"/>
            <w:left w:val="none" w:sz="0" w:space="0" w:color="auto"/>
            <w:bottom w:val="none" w:sz="0" w:space="0" w:color="auto"/>
            <w:right w:val="none" w:sz="0" w:space="0" w:color="auto"/>
          </w:divBdr>
          <w:divsChild>
            <w:div w:id="1837383392">
              <w:marLeft w:val="0"/>
              <w:marRight w:val="0"/>
              <w:marTop w:val="0"/>
              <w:marBottom w:val="0"/>
              <w:divBdr>
                <w:top w:val="none" w:sz="0" w:space="0" w:color="auto"/>
                <w:left w:val="none" w:sz="0" w:space="0" w:color="auto"/>
                <w:bottom w:val="none" w:sz="0" w:space="0" w:color="auto"/>
                <w:right w:val="none" w:sz="0" w:space="0" w:color="auto"/>
              </w:divBdr>
              <w:divsChild>
                <w:div w:id="1824422113">
                  <w:marLeft w:val="0"/>
                  <w:marRight w:val="0"/>
                  <w:marTop w:val="100"/>
                  <w:marBottom w:val="100"/>
                  <w:divBdr>
                    <w:top w:val="none" w:sz="0" w:space="0" w:color="auto"/>
                    <w:left w:val="none" w:sz="0" w:space="0" w:color="auto"/>
                    <w:bottom w:val="none" w:sz="0" w:space="0" w:color="auto"/>
                    <w:right w:val="none" w:sz="0" w:space="0" w:color="auto"/>
                  </w:divBdr>
                  <w:divsChild>
                    <w:div w:id="807475134">
                      <w:marLeft w:val="0"/>
                      <w:marRight w:val="0"/>
                      <w:marTop w:val="0"/>
                      <w:marBottom w:val="0"/>
                      <w:divBdr>
                        <w:top w:val="none" w:sz="0" w:space="0" w:color="auto"/>
                        <w:left w:val="none" w:sz="0" w:space="0" w:color="auto"/>
                        <w:bottom w:val="none" w:sz="0" w:space="0" w:color="auto"/>
                        <w:right w:val="none" w:sz="0" w:space="0" w:color="auto"/>
                      </w:divBdr>
                      <w:divsChild>
                        <w:div w:id="1316497722">
                          <w:marLeft w:val="0"/>
                          <w:marRight w:val="0"/>
                          <w:marTop w:val="0"/>
                          <w:marBottom w:val="0"/>
                          <w:divBdr>
                            <w:top w:val="none" w:sz="0" w:space="0" w:color="auto"/>
                            <w:left w:val="none" w:sz="0" w:space="0" w:color="auto"/>
                            <w:bottom w:val="none" w:sz="0" w:space="0" w:color="auto"/>
                            <w:right w:val="none" w:sz="0" w:space="0" w:color="auto"/>
                          </w:divBdr>
                          <w:divsChild>
                            <w:div w:id="1739476829">
                              <w:marLeft w:val="0"/>
                              <w:marRight w:val="0"/>
                              <w:marTop w:val="0"/>
                              <w:marBottom w:val="0"/>
                              <w:divBdr>
                                <w:top w:val="none" w:sz="0" w:space="0" w:color="auto"/>
                                <w:left w:val="none" w:sz="0" w:space="0" w:color="auto"/>
                                <w:bottom w:val="none" w:sz="0" w:space="0" w:color="auto"/>
                                <w:right w:val="none" w:sz="0" w:space="0" w:color="auto"/>
                              </w:divBdr>
                              <w:divsChild>
                                <w:div w:id="1507213089">
                                  <w:marLeft w:val="77"/>
                                  <w:marRight w:val="77"/>
                                  <w:marTop w:val="0"/>
                                  <w:marBottom w:val="0"/>
                                  <w:divBdr>
                                    <w:top w:val="none" w:sz="0" w:space="0" w:color="auto"/>
                                    <w:left w:val="none" w:sz="0" w:space="0" w:color="auto"/>
                                    <w:bottom w:val="none" w:sz="0" w:space="0" w:color="auto"/>
                                    <w:right w:val="none" w:sz="0" w:space="0" w:color="auto"/>
                                  </w:divBdr>
                                  <w:divsChild>
                                    <w:div w:id="993992378">
                                      <w:marLeft w:val="0"/>
                                      <w:marRight w:val="0"/>
                                      <w:marTop w:val="0"/>
                                      <w:marBottom w:val="0"/>
                                      <w:divBdr>
                                        <w:top w:val="none" w:sz="0" w:space="0" w:color="auto"/>
                                        <w:left w:val="none" w:sz="0" w:space="0" w:color="auto"/>
                                        <w:bottom w:val="none" w:sz="0" w:space="0" w:color="auto"/>
                                        <w:right w:val="none" w:sz="0" w:space="0" w:color="auto"/>
                                      </w:divBdr>
                                      <w:divsChild>
                                        <w:div w:id="1243493818">
                                          <w:marLeft w:val="0"/>
                                          <w:marRight w:val="0"/>
                                          <w:marTop w:val="0"/>
                                          <w:marBottom w:val="0"/>
                                          <w:divBdr>
                                            <w:top w:val="none" w:sz="0" w:space="0" w:color="auto"/>
                                            <w:left w:val="none" w:sz="0" w:space="0" w:color="auto"/>
                                            <w:bottom w:val="none" w:sz="0" w:space="0" w:color="auto"/>
                                            <w:right w:val="none" w:sz="0" w:space="0" w:color="auto"/>
                                          </w:divBdr>
                                          <w:divsChild>
                                            <w:div w:id="46127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84" Type="http://schemas.openxmlformats.org/officeDocument/2006/relationships/image" Target="media/image78.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87"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7719</TotalTime>
  <Pages>1</Pages>
  <Words>2216</Words>
  <Characters>12637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dc:creator>
  <cp:keywords/>
  <dc:description/>
  <cp:lastModifiedBy>Umar Ashraf</cp:lastModifiedBy>
  <cp:revision>9</cp:revision>
  <dcterms:created xsi:type="dcterms:W3CDTF">2018-03-26T05:52:00Z</dcterms:created>
  <dcterms:modified xsi:type="dcterms:W3CDTF">2018-04-18T17:35:00Z</dcterms:modified>
</cp:coreProperties>
</file>